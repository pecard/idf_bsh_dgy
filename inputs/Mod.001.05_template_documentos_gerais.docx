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C73D" w14:textId="0945D449" w:rsidR="00D32400" w:rsidRDefault="00D32400" w:rsidP="00D32400">
      <w:pPr>
        <w:pStyle w:val="BETtulosnonumerados"/>
        <w:jc w:val="center"/>
        <w:rPr>
          <w:lang w:val="pt-PT"/>
        </w:rPr>
      </w:pPr>
      <w:r>
        <w:rPr>
          <w:lang w:val="pt-PT"/>
        </w:rPr>
        <w:t>XX</w:t>
      </w:r>
      <w:r w:rsidR="002631ED">
        <w:rPr>
          <w:lang w:val="pt-PT"/>
        </w:rPr>
        <w:t xml:space="preserve"> </w:t>
      </w:r>
      <w:r w:rsidRPr="00D32400">
        <w:rPr>
          <w:lang w:val="pt-PT"/>
        </w:rPr>
        <w:t>Título d</w:t>
      </w:r>
      <w:r>
        <w:rPr>
          <w:lang w:val="pt-PT"/>
        </w:rPr>
        <w:t>ocumento</w:t>
      </w:r>
    </w:p>
    <w:p w14:paraId="4375ECA6" w14:textId="6F5FE9A3" w:rsidR="00D32400" w:rsidRDefault="00D32400" w:rsidP="00D32400">
      <w:pPr>
        <w:pStyle w:val="Heading2"/>
        <w:rPr>
          <w:lang w:val="en-GB"/>
        </w:rPr>
      </w:pPr>
      <w:bookmarkStart w:id="0" w:name="_Ref42762185"/>
      <w:r>
        <w:rPr>
          <w:lang w:val="en-GB"/>
        </w:rPr>
        <w:t>XXxxxxxx</w:t>
      </w:r>
    </w:p>
    <w:p w14:paraId="0B1C4CF3" w14:textId="3CEE97D5" w:rsidR="00D32400" w:rsidRDefault="00D32400" w:rsidP="00D32400">
      <w:pPr>
        <w:pStyle w:val="Heading3"/>
      </w:pPr>
      <w:r>
        <w:t>XXXXXXX</w:t>
      </w:r>
    </w:p>
    <w:p w14:paraId="5F54F3DF" w14:textId="5D43E8BB" w:rsidR="00D32400" w:rsidRPr="00D32400" w:rsidRDefault="00D32400" w:rsidP="00D32400">
      <w:pPr>
        <w:pStyle w:val="Heading4"/>
        <w:rPr>
          <w:lang w:val="en-GB"/>
        </w:rPr>
      </w:pPr>
      <w:r>
        <w:rPr>
          <w:lang w:val="en-GB"/>
        </w:rPr>
        <w:t>XXXXXXXX</w:t>
      </w:r>
    </w:p>
    <w:p w14:paraId="0FC9700E" w14:textId="77777777" w:rsidR="00D32400" w:rsidRPr="00D32400" w:rsidRDefault="00D32400" w:rsidP="00D32400">
      <w:pPr>
        <w:rPr>
          <w:lang w:val="pt-PT"/>
        </w:rPr>
      </w:pPr>
      <w:r w:rsidRPr="00D32400">
        <w:rPr>
          <w:lang w:val="en-GB"/>
        </w:rPr>
        <w:t xml:space="preserve">Lorem ipsum </w:t>
      </w:r>
      <w:proofErr w:type="spellStart"/>
      <w:r w:rsidRPr="00D32400">
        <w:rPr>
          <w:lang w:val="en-GB"/>
        </w:rPr>
        <w:t>dolor</w:t>
      </w:r>
      <w:proofErr w:type="spellEnd"/>
      <w:r w:rsidRPr="00D32400">
        <w:rPr>
          <w:lang w:val="en-GB"/>
        </w:rPr>
        <w:t xml:space="preserve"> sit </w:t>
      </w:r>
      <w:proofErr w:type="spellStart"/>
      <w:r w:rsidRPr="00D32400">
        <w:rPr>
          <w:lang w:val="en-GB"/>
        </w:rPr>
        <w:t>amet</w:t>
      </w:r>
      <w:proofErr w:type="spellEnd"/>
      <w:r w:rsidRPr="00D32400">
        <w:rPr>
          <w:lang w:val="en-GB"/>
        </w:rPr>
        <w:t xml:space="preserve">, </w:t>
      </w:r>
      <w:proofErr w:type="spellStart"/>
      <w:r w:rsidRPr="00D32400">
        <w:rPr>
          <w:lang w:val="en-GB"/>
        </w:rPr>
        <w:t>denique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copiosae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consectetuer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est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ut</w:t>
      </w:r>
      <w:proofErr w:type="spellEnd"/>
      <w:r w:rsidRPr="00D32400">
        <w:rPr>
          <w:lang w:val="en-GB"/>
        </w:rPr>
        <w:t xml:space="preserve">, duo ubique </w:t>
      </w:r>
      <w:proofErr w:type="spellStart"/>
      <w:r w:rsidRPr="00D32400">
        <w:rPr>
          <w:lang w:val="en-GB"/>
        </w:rPr>
        <w:t>disputationi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mediocritatem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ei</w:t>
      </w:r>
      <w:proofErr w:type="spellEnd"/>
      <w:r w:rsidRPr="00D32400">
        <w:rPr>
          <w:lang w:val="en-GB"/>
        </w:rPr>
        <w:t xml:space="preserve">. Id </w:t>
      </w:r>
      <w:proofErr w:type="spellStart"/>
      <w:r w:rsidRPr="00D32400">
        <w:rPr>
          <w:lang w:val="en-GB"/>
        </w:rPr>
        <w:t>agam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nibh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efficiantur</w:t>
      </w:r>
      <w:proofErr w:type="spellEnd"/>
      <w:r w:rsidRPr="00D32400">
        <w:rPr>
          <w:lang w:val="en-GB"/>
        </w:rPr>
        <w:t xml:space="preserve"> per, </w:t>
      </w:r>
      <w:proofErr w:type="spellStart"/>
      <w:r w:rsidRPr="00D32400">
        <w:rPr>
          <w:lang w:val="en-GB"/>
        </w:rPr>
        <w:t>ei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omnesque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explicari</w:t>
      </w:r>
      <w:proofErr w:type="spellEnd"/>
      <w:r w:rsidRPr="00D32400">
        <w:rPr>
          <w:lang w:val="en-GB"/>
        </w:rPr>
        <w:t xml:space="preserve"> his. </w:t>
      </w:r>
      <w:r w:rsidRPr="00D32400">
        <w:rPr>
          <w:lang w:val="pt-PT"/>
        </w:rPr>
        <w:t xml:space="preserve">Ex </w:t>
      </w:r>
      <w:proofErr w:type="spellStart"/>
      <w:r w:rsidRPr="00D32400">
        <w:rPr>
          <w:lang w:val="pt-PT"/>
        </w:rPr>
        <w:t>dolorum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indoctum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patrioque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sed</w:t>
      </w:r>
      <w:proofErr w:type="spellEnd"/>
      <w:r w:rsidRPr="00D32400">
        <w:rPr>
          <w:lang w:val="pt-PT"/>
        </w:rPr>
        <w:t xml:space="preserve">, </w:t>
      </w:r>
      <w:proofErr w:type="spellStart"/>
      <w:r w:rsidRPr="00D32400">
        <w:rPr>
          <w:lang w:val="pt-PT"/>
        </w:rPr>
        <w:t>vix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suscipit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corrumpit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at</w:t>
      </w:r>
      <w:proofErr w:type="spellEnd"/>
      <w:r w:rsidRPr="00D32400">
        <w:rPr>
          <w:lang w:val="pt-PT"/>
        </w:rPr>
        <w:t xml:space="preserve">, </w:t>
      </w:r>
      <w:proofErr w:type="spellStart"/>
      <w:r w:rsidRPr="00D32400">
        <w:rPr>
          <w:lang w:val="pt-PT"/>
        </w:rPr>
        <w:t>sea</w:t>
      </w:r>
      <w:proofErr w:type="spellEnd"/>
      <w:r w:rsidRPr="00D32400">
        <w:rPr>
          <w:lang w:val="pt-PT"/>
        </w:rPr>
        <w:t xml:space="preserve"> cu </w:t>
      </w:r>
      <w:proofErr w:type="spellStart"/>
      <w:r w:rsidRPr="00D32400">
        <w:rPr>
          <w:lang w:val="pt-PT"/>
        </w:rPr>
        <w:t>sonet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fierent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atomorum</w:t>
      </w:r>
      <w:proofErr w:type="spellEnd"/>
      <w:r w:rsidRPr="00D32400">
        <w:rPr>
          <w:lang w:val="pt-PT"/>
        </w:rPr>
        <w:t xml:space="preserve">. </w:t>
      </w:r>
      <w:proofErr w:type="spellStart"/>
      <w:r w:rsidRPr="00D32400">
        <w:rPr>
          <w:lang w:val="pt-PT"/>
        </w:rPr>
        <w:t>Et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oratio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munere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eum</w:t>
      </w:r>
      <w:proofErr w:type="spellEnd"/>
      <w:r w:rsidRPr="00D32400">
        <w:rPr>
          <w:lang w:val="pt-PT"/>
        </w:rPr>
        <w:t xml:space="preserve">, quo </w:t>
      </w:r>
      <w:proofErr w:type="spellStart"/>
      <w:r w:rsidRPr="00D32400">
        <w:rPr>
          <w:lang w:val="pt-PT"/>
        </w:rPr>
        <w:t>nusquam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eligendi</w:t>
      </w:r>
      <w:proofErr w:type="spellEnd"/>
      <w:r w:rsidRPr="00D32400">
        <w:rPr>
          <w:lang w:val="pt-PT"/>
        </w:rPr>
        <w:t xml:space="preserve"> ut. Esse </w:t>
      </w:r>
      <w:proofErr w:type="spellStart"/>
      <w:r w:rsidRPr="00D32400">
        <w:rPr>
          <w:lang w:val="pt-PT"/>
        </w:rPr>
        <w:t>vidit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habemus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his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ex</w:t>
      </w:r>
      <w:proofErr w:type="spellEnd"/>
      <w:r w:rsidRPr="00D32400">
        <w:rPr>
          <w:lang w:val="pt-PT"/>
        </w:rPr>
        <w:t xml:space="preserve">, esse </w:t>
      </w:r>
      <w:proofErr w:type="spellStart"/>
      <w:r w:rsidRPr="00D32400">
        <w:rPr>
          <w:lang w:val="pt-PT"/>
        </w:rPr>
        <w:t>constituto</w:t>
      </w:r>
      <w:proofErr w:type="spellEnd"/>
      <w:r w:rsidRPr="00D32400">
        <w:rPr>
          <w:lang w:val="pt-PT"/>
        </w:rPr>
        <w:t xml:space="preserve"> ut qui.</w:t>
      </w:r>
    </w:p>
    <w:p w14:paraId="61D3BFF0" w14:textId="3BDBF274" w:rsidR="00D32400" w:rsidRDefault="00D32400" w:rsidP="00D32400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E51C80" wp14:editId="67A32191">
                <wp:simplePos x="0" y="0"/>
                <wp:positionH relativeFrom="margin">
                  <wp:posOffset>1747520</wp:posOffset>
                </wp:positionH>
                <wp:positionV relativeFrom="paragraph">
                  <wp:posOffset>622300</wp:posOffset>
                </wp:positionV>
                <wp:extent cx="2355850" cy="1143000"/>
                <wp:effectExtent l="0" t="0" r="6350" b="0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A6442" id="Rectangle 2" o:spid="_x0000_s1026" style="position:absolute;margin-left:137.6pt;margin-top:49pt;width:185.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" fillcolor="#d8d8d8 [2732]" stroked="f" strokeweight="1pt">
                <w10:wrap type="topAndBottom" anchorx="margin"/>
              </v:rect>
            </w:pict>
          </mc:Fallback>
        </mc:AlternateContent>
      </w:r>
      <w:proofErr w:type="spellStart"/>
      <w:r w:rsidRPr="00D32400">
        <w:rPr>
          <w:lang w:val="pt-PT"/>
        </w:rPr>
        <w:t>Vel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elit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atqui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debet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ea</w:t>
      </w:r>
      <w:proofErr w:type="spellEnd"/>
      <w:r w:rsidRPr="00D32400">
        <w:rPr>
          <w:lang w:val="pt-PT"/>
        </w:rPr>
        <w:t xml:space="preserve">. </w:t>
      </w:r>
      <w:proofErr w:type="spellStart"/>
      <w:r w:rsidRPr="00D32400">
        <w:rPr>
          <w:lang w:val="pt-PT"/>
        </w:rPr>
        <w:t>Volumus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accommodare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ne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mea</w:t>
      </w:r>
      <w:proofErr w:type="spellEnd"/>
      <w:r w:rsidRPr="00D32400">
        <w:rPr>
          <w:lang w:val="pt-PT"/>
        </w:rPr>
        <w:t xml:space="preserve">. </w:t>
      </w:r>
      <w:proofErr w:type="spellStart"/>
      <w:r w:rsidRPr="00D32400">
        <w:rPr>
          <w:lang w:val="pt-PT"/>
        </w:rPr>
        <w:t>Est</w:t>
      </w:r>
      <w:proofErr w:type="spellEnd"/>
      <w:r w:rsidRPr="00D32400">
        <w:rPr>
          <w:lang w:val="pt-PT"/>
        </w:rPr>
        <w:t xml:space="preserve"> te </w:t>
      </w:r>
      <w:proofErr w:type="spellStart"/>
      <w:r w:rsidRPr="00D32400">
        <w:rPr>
          <w:lang w:val="pt-PT"/>
        </w:rPr>
        <w:t>ancillae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signiferumque</w:t>
      </w:r>
      <w:proofErr w:type="spellEnd"/>
      <w:r w:rsidRPr="00D32400">
        <w:rPr>
          <w:lang w:val="pt-PT"/>
        </w:rPr>
        <w:t xml:space="preserve">, cum in </w:t>
      </w:r>
      <w:proofErr w:type="spellStart"/>
      <w:r w:rsidRPr="00D32400">
        <w:rPr>
          <w:lang w:val="pt-PT"/>
        </w:rPr>
        <w:t>quot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lobortis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voluptaria</w:t>
      </w:r>
      <w:proofErr w:type="spellEnd"/>
      <w:r w:rsidRPr="00D32400">
        <w:rPr>
          <w:lang w:val="pt-PT"/>
        </w:rPr>
        <w:t xml:space="preserve">. Eu </w:t>
      </w:r>
      <w:proofErr w:type="spellStart"/>
      <w:r w:rsidRPr="00D32400">
        <w:rPr>
          <w:lang w:val="pt-PT"/>
        </w:rPr>
        <w:t>sea</w:t>
      </w:r>
      <w:proofErr w:type="spellEnd"/>
      <w:r w:rsidRPr="00D32400">
        <w:rPr>
          <w:lang w:val="pt-PT"/>
        </w:rPr>
        <w:t xml:space="preserve"> integre </w:t>
      </w:r>
      <w:proofErr w:type="spellStart"/>
      <w:r w:rsidRPr="00D32400">
        <w:rPr>
          <w:lang w:val="pt-PT"/>
        </w:rPr>
        <w:t>admodum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hendrerit</w:t>
      </w:r>
      <w:proofErr w:type="spellEnd"/>
      <w:r w:rsidRPr="00D32400">
        <w:rPr>
          <w:lang w:val="pt-PT"/>
        </w:rPr>
        <w:t xml:space="preserve">, integre </w:t>
      </w:r>
      <w:proofErr w:type="spellStart"/>
      <w:r w:rsidRPr="00D32400">
        <w:rPr>
          <w:lang w:val="pt-PT"/>
        </w:rPr>
        <w:t>theophrastus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et</w:t>
      </w:r>
      <w:proofErr w:type="spellEnd"/>
      <w:r w:rsidRPr="00D32400">
        <w:rPr>
          <w:lang w:val="pt-PT"/>
        </w:rPr>
        <w:t xml:space="preserve"> vim, </w:t>
      </w:r>
      <w:proofErr w:type="spellStart"/>
      <w:r w:rsidRPr="00D32400">
        <w:rPr>
          <w:lang w:val="pt-PT"/>
        </w:rPr>
        <w:t>meliore</w:t>
      </w:r>
      <w:proofErr w:type="spellEnd"/>
      <w:r w:rsidRPr="00D32400">
        <w:rPr>
          <w:lang w:val="pt-PT"/>
        </w:rPr>
        <w:t xml:space="preserve"> constituam </w:t>
      </w:r>
      <w:proofErr w:type="spellStart"/>
      <w:r w:rsidRPr="00D32400">
        <w:rPr>
          <w:lang w:val="pt-PT"/>
        </w:rPr>
        <w:t>instructior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nec</w:t>
      </w:r>
      <w:proofErr w:type="spellEnd"/>
      <w:r w:rsidRPr="00D32400">
        <w:rPr>
          <w:lang w:val="pt-PT"/>
        </w:rPr>
        <w:t xml:space="preserve"> </w:t>
      </w:r>
      <w:proofErr w:type="spellStart"/>
      <w:r w:rsidRPr="00D32400">
        <w:rPr>
          <w:lang w:val="pt-PT"/>
        </w:rPr>
        <w:t>an</w:t>
      </w:r>
      <w:proofErr w:type="spellEnd"/>
      <w:r w:rsidRPr="00D32400">
        <w:rPr>
          <w:lang w:val="pt-PT"/>
        </w:rPr>
        <w:t xml:space="preserve">. </w:t>
      </w:r>
      <w:proofErr w:type="spellStart"/>
      <w:r w:rsidRPr="00D32400">
        <w:rPr>
          <w:lang w:val="en-GB"/>
        </w:rPr>
        <w:t>Vel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possit</w:t>
      </w:r>
      <w:proofErr w:type="spellEnd"/>
      <w:r w:rsidRPr="00D32400">
        <w:rPr>
          <w:lang w:val="en-GB"/>
        </w:rPr>
        <w:t xml:space="preserve"> </w:t>
      </w:r>
      <w:proofErr w:type="spellStart"/>
      <w:r w:rsidRPr="00D32400">
        <w:rPr>
          <w:lang w:val="en-GB"/>
        </w:rPr>
        <w:t>consulatu</w:t>
      </w:r>
      <w:proofErr w:type="spellEnd"/>
      <w:r w:rsidRPr="00D32400">
        <w:rPr>
          <w:lang w:val="en-GB"/>
        </w:rPr>
        <w:t xml:space="preserve"> et.</w:t>
      </w:r>
    </w:p>
    <w:p w14:paraId="67A959C4" w14:textId="11443483" w:rsidR="00D32400" w:rsidRPr="00F75179" w:rsidRDefault="00D32400" w:rsidP="00D32400">
      <w:pPr>
        <w:pStyle w:val="BELegenda"/>
        <w:rPr>
          <w:lang w:val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–</w:t>
      </w:r>
      <w:r>
        <w:t xml:space="preserve"> </w:t>
      </w:r>
      <w:proofErr w:type="spellStart"/>
      <w:r>
        <w:rPr>
          <w:lang w:val="en-GB"/>
        </w:rPr>
        <w:t>XXLegenda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figuras</w:t>
      </w:r>
      <w:proofErr w:type="spellEnd"/>
    </w:p>
    <w:p w14:paraId="31A6D0E9" w14:textId="77777777" w:rsidR="00D32400" w:rsidRPr="00D32400" w:rsidRDefault="00D32400" w:rsidP="00D32400">
      <w:pPr>
        <w:rPr>
          <w:lang w:val="en-GB"/>
        </w:rPr>
      </w:pPr>
    </w:p>
    <w:p w14:paraId="71AAE090" w14:textId="77777777" w:rsidR="00D32400" w:rsidRPr="00E260A7" w:rsidRDefault="00D32400" w:rsidP="00D85A68">
      <w:pPr>
        <w:tabs>
          <w:tab w:val="left" w:pos="709"/>
        </w:tabs>
        <w:rPr>
          <w:lang w:val="en-GB"/>
        </w:rPr>
      </w:pPr>
    </w:p>
    <w:p w14:paraId="23FBE965" w14:textId="171A0A34" w:rsidR="009C42D3" w:rsidRPr="003838EE" w:rsidRDefault="009C42D3" w:rsidP="00930679">
      <w:pPr>
        <w:pStyle w:val="BELegenda"/>
        <w:rPr>
          <w:b/>
          <w:lang w:val="en-GB"/>
        </w:rPr>
      </w:pPr>
      <w:bookmarkStart w:id="1" w:name="_Toc121219070"/>
      <w:r w:rsidRPr="00930679">
        <w:rPr>
          <w:lang w:val="en-GB"/>
        </w:rPr>
        <w:t xml:space="preserve">Table </w:t>
      </w:r>
      <w:r w:rsidRPr="009C42D3">
        <w:rPr>
          <w:rStyle w:val="BELegendaCarter"/>
          <w:b/>
          <w:bCs/>
        </w:rPr>
        <w:fldChar w:fldCharType="begin"/>
      </w:r>
      <w:r w:rsidRPr="009C42D3">
        <w:rPr>
          <w:rStyle w:val="BELegendaCarter"/>
          <w:bCs/>
          <w:lang w:val="en-GB"/>
        </w:rPr>
        <w:instrText xml:space="preserve"> SEQ Table \* ARABIC </w:instrText>
      </w:r>
      <w:r w:rsidRPr="009C42D3">
        <w:rPr>
          <w:rStyle w:val="BELegendaCarter"/>
          <w:b/>
          <w:bCs/>
        </w:rPr>
        <w:fldChar w:fldCharType="separate"/>
      </w:r>
      <w:r w:rsidR="004E0C2C">
        <w:rPr>
          <w:rStyle w:val="BELegendaCarter"/>
          <w:bCs/>
          <w:noProof/>
          <w:lang w:val="en-GB"/>
        </w:rPr>
        <w:t>2</w:t>
      </w:r>
      <w:r w:rsidRPr="009C42D3">
        <w:rPr>
          <w:rStyle w:val="BELegendaCarter"/>
          <w:b/>
          <w:bCs/>
        </w:rPr>
        <w:fldChar w:fldCharType="end"/>
      </w:r>
      <w:r w:rsidRPr="00930679">
        <w:rPr>
          <w:lang w:val="en-GB"/>
        </w:rPr>
        <w:t xml:space="preserve"> </w:t>
      </w:r>
      <w:r w:rsidR="00D32400">
        <w:rPr>
          <w:lang w:val="en-GB"/>
        </w:rPr>
        <w:t>–</w:t>
      </w:r>
      <w:r w:rsidRPr="00930679">
        <w:rPr>
          <w:lang w:val="en-GB"/>
        </w:rPr>
        <w:t xml:space="preserve"> </w:t>
      </w:r>
      <w:bookmarkEnd w:id="1"/>
      <w:proofErr w:type="spellStart"/>
      <w:r w:rsidR="00D32400">
        <w:t>XXLegenda</w:t>
      </w:r>
      <w:proofErr w:type="spellEnd"/>
      <w:r w:rsidR="00D32400">
        <w:t xml:space="preserve"> </w:t>
      </w:r>
      <w:proofErr w:type="spellStart"/>
      <w:r w:rsidR="00D32400">
        <w:t>tabelas</w:t>
      </w:r>
      <w:proofErr w:type="spellEnd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027"/>
        <w:gridCol w:w="1614"/>
        <w:gridCol w:w="1614"/>
      </w:tblGrid>
      <w:tr w:rsidR="00D32400" w:rsidRPr="00D5679A" w14:paraId="32A5E2B4" w14:textId="33F3F787" w:rsidTr="00D32400">
        <w:trPr>
          <w:trHeight w:val="340"/>
          <w:tblHeader/>
          <w:jc w:val="center"/>
        </w:trPr>
        <w:tc>
          <w:tcPr>
            <w:tcW w:w="2027" w:type="dxa"/>
            <w:shd w:val="clear" w:color="auto" w:fill="A6B5A2"/>
            <w:vAlign w:val="center"/>
          </w:tcPr>
          <w:p w14:paraId="6960452F" w14:textId="30B98014" w:rsidR="00D32400" w:rsidRPr="00D5679A" w:rsidRDefault="00D32400" w:rsidP="00D373E3">
            <w:pPr>
              <w:pStyle w:val="TabQuaFigFot"/>
              <w:spacing w:after="0"/>
              <w:rPr>
                <w:rFonts w:ascii="Roboto" w:hAnsi="Roboto"/>
                <w:b/>
                <w:bCs/>
                <w:color w:val="FFFFFF"/>
              </w:rPr>
            </w:pPr>
            <w:r>
              <w:rPr>
                <w:rFonts w:ascii="Roboto" w:hAnsi="Roboto"/>
                <w:b/>
                <w:bCs/>
                <w:color w:val="FFFFFF"/>
              </w:rPr>
              <w:t>XX</w:t>
            </w:r>
          </w:p>
        </w:tc>
        <w:tc>
          <w:tcPr>
            <w:tcW w:w="3228" w:type="dxa"/>
            <w:gridSpan w:val="2"/>
            <w:shd w:val="clear" w:color="auto" w:fill="A6B5A2"/>
          </w:tcPr>
          <w:p w14:paraId="316BD67A" w14:textId="220BCD42" w:rsidR="00D32400" w:rsidRDefault="00D32400" w:rsidP="00D373E3">
            <w:pPr>
              <w:pStyle w:val="TabQuaFigFot"/>
              <w:spacing w:after="0"/>
              <w:rPr>
                <w:rFonts w:ascii="Roboto" w:hAnsi="Roboto"/>
                <w:b/>
                <w:bCs/>
                <w:color w:val="FFFFFF"/>
              </w:rPr>
            </w:pPr>
            <w:r>
              <w:rPr>
                <w:rFonts w:ascii="Roboto" w:hAnsi="Roboto"/>
                <w:b/>
                <w:bCs/>
                <w:color w:val="FFFFFF"/>
              </w:rPr>
              <w:t>XX</w:t>
            </w:r>
          </w:p>
        </w:tc>
      </w:tr>
      <w:tr w:rsidR="00D32400" w:rsidRPr="00187B85" w14:paraId="30D62CED" w14:textId="19326CDC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5430938F" w14:textId="21803133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33FFC5BE" w14:textId="52927F99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3E86FCAD" w14:textId="5D0637AB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6E001EFA" w14:textId="5B9860FF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2386555E" w14:textId="65E63A4C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3B0D5015" w14:textId="7AC40175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7FCE02E8" w14:textId="4DEC3BEE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31501836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196F9240" w14:textId="4CFD78CB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40064D9B" w14:textId="6E1594E1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4CDC0F9F" w14:textId="2A788F13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661145FC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68BD9419" w14:textId="375930AF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09BEA91A" w14:textId="03A04A90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7269F60D" w14:textId="330FE3BB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2695DF91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32F62BD2" w14:textId="2C7BAF47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542392E1" w14:textId="5FB48C6A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73C6A431" w14:textId="73AD7027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21AE8D9D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5EAE8994" w14:textId="722F9B62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424F0B77" w14:textId="39EA724C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6D77A2D4" w14:textId="1FFFF86F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3349B06B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407B7768" w14:textId="20BAC813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0F4E1FB5" w14:textId="7F6354D7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432310D6" w14:textId="2768ED46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04FCFA7D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23C492C9" w14:textId="4BDAD0FA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0DB86199" w14:textId="1098AABD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7584DC1B" w14:textId="389A4011" w:rsidR="00D32400" w:rsidRPr="004B5F85" w:rsidRDefault="00D32400" w:rsidP="009C42D3">
            <w:pPr>
              <w:pStyle w:val="TabQuaFigFot"/>
              <w:spacing w:after="0"/>
            </w:pPr>
          </w:p>
        </w:tc>
      </w:tr>
      <w:tr w:rsidR="00D32400" w:rsidRPr="00187B85" w14:paraId="53DE160A" w14:textId="77777777" w:rsidTr="00D32400">
        <w:trPr>
          <w:trHeight w:val="340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7822387E" w14:textId="5BD47435" w:rsidR="00D32400" w:rsidRPr="00187B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1F458111" w14:textId="3FEF5674" w:rsidR="00D32400" w:rsidRPr="004B5F85" w:rsidRDefault="00D32400" w:rsidP="009C42D3">
            <w:pPr>
              <w:pStyle w:val="TabQuaFigFot"/>
              <w:spacing w:after="0"/>
            </w:pPr>
          </w:p>
        </w:tc>
        <w:tc>
          <w:tcPr>
            <w:tcW w:w="1614" w:type="dxa"/>
            <w:vAlign w:val="center"/>
          </w:tcPr>
          <w:p w14:paraId="4875377A" w14:textId="248FE921" w:rsidR="00D32400" w:rsidRPr="004B5F85" w:rsidRDefault="00D32400" w:rsidP="009C42D3">
            <w:pPr>
              <w:pStyle w:val="TabQuaFigFot"/>
              <w:spacing w:after="0"/>
            </w:pPr>
          </w:p>
        </w:tc>
      </w:tr>
    </w:tbl>
    <w:p w14:paraId="0B3ED2DA" w14:textId="2FF0BC93" w:rsidR="009C42D3" w:rsidRDefault="009C42D3" w:rsidP="009C42D3">
      <w:pPr>
        <w:rPr>
          <w:lang w:val="en-GB"/>
        </w:rPr>
      </w:pPr>
    </w:p>
    <w:bookmarkEnd w:id="0"/>
    <w:p w14:paraId="7146C298" w14:textId="02001D2D" w:rsidR="00F677F7" w:rsidRPr="0033277F" w:rsidRDefault="00F677F7" w:rsidP="0033277F">
      <w:pPr>
        <w:pStyle w:val="Fontes"/>
        <w:jc w:val="left"/>
        <w:rPr>
          <w:lang w:val="en-GB"/>
        </w:rPr>
      </w:pPr>
    </w:p>
    <w:sectPr w:rsidR="00F677F7" w:rsidRPr="0033277F" w:rsidSect="00113266">
      <w:headerReference w:type="default" r:id="rId11"/>
      <w:footerReference w:type="default" r:id="rId12"/>
      <w:pgSz w:w="11907" w:h="16840" w:code="9"/>
      <w:pgMar w:top="1843" w:right="1418" w:bottom="1276" w:left="1418" w:header="567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4B81D" w14:textId="77777777" w:rsidR="008C71B4" w:rsidRDefault="008C71B4" w:rsidP="001154D5">
      <w:r>
        <w:separator/>
      </w:r>
    </w:p>
  </w:endnote>
  <w:endnote w:type="continuationSeparator" w:id="0">
    <w:p w14:paraId="15360D71" w14:textId="77777777" w:rsidR="008C71B4" w:rsidRDefault="008C71B4" w:rsidP="0011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Pª«ª‘ˇ¯‡™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ozuka Gothic Pro R">
    <w:altName w:val="Arial Unicode MS"/>
    <w:panose1 w:val="00000000000000000000"/>
    <w:charset w:val="80"/>
    <w:family w:val="swiss"/>
    <w:notTrueType/>
    <w:pitch w:val="variable"/>
    <w:sig w:usb0="E00002FF" w:usb1="6AC7FCFF" w:usb2="00000012" w:usb3="00000000" w:csb0="00020005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F1C7" w14:textId="77777777" w:rsidR="00113266" w:rsidRDefault="00113266" w:rsidP="00113266">
    <w:pPr>
      <w:pStyle w:val="BEndice"/>
      <w:jc w:val="center"/>
    </w:pPr>
  </w:p>
  <w:p w14:paraId="26203BFB" w14:textId="77777777" w:rsidR="00113266" w:rsidRDefault="00113266" w:rsidP="00113266">
    <w:pPr>
      <w:pStyle w:val="BEndice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>
      <w:t>- 2 -</w:t>
    </w:r>
    <w:r>
      <w:fldChar w:fldCharType="end"/>
    </w:r>
  </w:p>
  <w:p w14:paraId="3DA9DA1C" w14:textId="77777777" w:rsidR="00113266" w:rsidRPr="00B02F41" w:rsidRDefault="00113266" w:rsidP="00113266">
    <w:pPr>
      <w:pStyle w:val="Footer"/>
      <w:jc w:val="center"/>
    </w:pPr>
    <w:r w:rsidRPr="00972C63">
      <w:rPr>
        <w:noProof/>
      </w:rPr>
      <w:drawing>
        <wp:inline distT="0" distB="0" distL="0" distR="0" wp14:anchorId="10B8FF86" wp14:editId="242F7A38">
          <wp:extent cx="5743575" cy="457200"/>
          <wp:effectExtent l="0" t="0" r="9525" b="0"/>
          <wp:docPr id="74" name="Imagem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38" b="22619"/>
                  <a:stretch/>
                </pic:blipFill>
                <pic:spPr bwMode="auto">
                  <a:xfrm>
                    <a:off x="0" y="0"/>
                    <a:ext cx="57435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2A3AC" w14:textId="77777777" w:rsidR="008C71B4" w:rsidRDefault="008C71B4" w:rsidP="001154D5">
      <w:r>
        <w:separator/>
      </w:r>
    </w:p>
  </w:footnote>
  <w:footnote w:type="continuationSeparator" w:id="0">
    <w:p w14:paraId="77FA92BC" w14:textId="77777777" w:rsidR="008C71B4" w:rsidRDefault="008C71B4" w:rsidP="00115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Look w:val="04A0" w:firstRow="1" w:lastRow="0" w:firstColumn="1" w:lastColumn="0" w:noHBand="0" w:noVBand="1"/>
    </w:tblPr>
    <w:tblGrid>
      <w:gridCol w:w="2316"/>
      <w:gridCol w:w="1547"/>
      <w:gridCol w:w="3210"/>
      <w:gridCol w:w="2283"/>
    </w:tblGrid>
    <w:tr w:rsidR="00113266" w14:paraId="39133D05" w14:textId="77777777" w:rsidTr="00D5679A">
      <w:trPr>
        <w:trHeight w:val="983"/>
      </w:trPr>
      <w:tc>
        <w:tcPr>
          <w:tcW w:w="2316" w:type="dxa"/>
          <w:shd w:val="clear" w:color="auto" w:fill="auto"/>
          <w:vAlign w:val="center"/>
        </w:tcPr>
        <w:p w14:paraId="0BA6D863" w14:textId="6D69CFD2" w:rsidR="00113266" w:rsidRDefault="002631ED" w:rsidP="001154D5">
          <w:pPr>
            <w:pStyle w:val="Header"/>
          </w:pPr>
          <w:r w:rsidRPr="002631ED">
            <w:rPr>
              <w:sz w:val="12"/>
              <w:szCs w:val="12"/>
            </w:rPr>
            <w:t>Mod.001.05</w:t>
          </w:r>
        </w:p>
      </w:tc>
      <w:tc>
        <w:tcPr>
          <w:tcW w:w="1547" w:type="dxa"/>
          <w:shd w:val="clear" w:color="auto" w:fill="auto"/>
          <w:vAlign w:val="center"/>
        </w:tcPr>
        <w:p w14:paraId="1AC7FC59" w14:textId="77777777" w:rsidR="00113266" w:rsidRDefault="00113266" w:rsidP="001154D5">
          <w:pPr>
            <w:pStyle w:val="Header"/>
          </w:pPr>
        </w:p>
      </w:tc>
      <w:tc>
        <w:tcPr>
          <w:tcW w:w="3210" w:type="dxa"/>
          <w:shd w:val="clear" w:color="auto" w:fill="auto"/>
          <w:vAlign w:val="center"/>
        </w:tcPr>
        <w:p w14:paraId="0528A685" w14:textId="77777777" w:rsidR="00113266" w:rsidRDefault="00113266" w:rsidP="001154D5">
          <w:pPr>
            <w:pStyle w:val="Header"/>
          </w:pPr>
        </w:p>
      </w:tc>
      <w:tc>
        <w:tcPr>
          <w:tcW w:w="2283" w:type="dxa"/>
          <w:shd w:val="clear" w:color="auto" w:fill="auto"/>
          <w:vAlign w:val="center"/>
        </w:tcPr>
        <w:p w14:paraId="0388FB09" w14:textId="77777777" w:rsidR="00113266" w:rsidRDefault="00113266" w:rsidP="001154D5">
          <w:pPr>
            <w:pStyle w:val="Header"/>
          </w:pPr>
          <w:r w:rsidRPr="00972C63">
            <w:rPr>
              <w:noProof/>
            </w:rPr>
            <w:drawing>
              <wp:inline distT="0" distB="0" distL="0" distR="0" wp14:anchorId="027A5F9F" wp14:editId="2BB31853">
                <wp:extent cx="1219200" cy="542925"/>
                <wp:effectExtent l="0" t="0" r="0" b="0"/>
                <wp:docPr id="73" name="Picture 28" descr="Graphical user interface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Graphical user interface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218BDDC" w14:textId="5631DBFE" w:rsidR="00113266" w:rsidRDefault="00113266" w:rsidP="00115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name w:val="WW8Num3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1418" w:hanging="964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upperLetter"/>
      <w:lvlText w:val="(%1)"/>
      <w:lvlJc w:val="left"/>
      <w:pPr>
        <w:tabs>
          <w:tab w:val="num" w:pos="870"/>
        </w:tabs>
        <w:ind w:left="870" w:hanging="360"/>
      </w:pPr>
    </w:lvl>
  </w:abstractNum>
  <w:abstractNum w:abstractNumId="2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12"/>
    <w:multiLevelType w:val="multilevel"/>
    <w:tmpl w:val="00000012"/>
    <w:name w:val="WW8Num18"/>
    <w:lvl w:ilvl="0">
      <w:start w:val="10"/>
      <w:numFmt w:val="decimal"/>
      <w:lvlText w:val="%1."/>
      <w:lvlJc w:val="left"/>
      <w:pPr>
        <w:tabs>
          <w:tab w:val="num" w:pos="360"/>
        </w:tabs>
        <w:ind w:left="170" w:hanging="170"/>
      </w:pPr>
      <w:rPr>
        <w:rFonts w:ascii="Arial" w:hAnsi="Arial"/>
        <w:b/>
        <w:i w:val="0"/>
        <w:sz w:val="22"/>
      </w:rPr>
    </w:lvl>
    <w:lvl w:ilvl="1">
      <w:start w:val="1"/>
      <w:numFmt w:val="decimal"/>
      <w:lvlText w:val="18.%2."/>
      <w:lvlJc w:val="left"/>
      <w:pPr>
        <w:tabs>
          <w:tab w:val="num" w:pos="510"/>
        </w:tabs>
        <w:ind w:left="510" w:hanging="453"/>
      </w:pPr>
      <w:rPr>
        <w:rFonts w:ascii="Arial" w:hAnsi="Arial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4" w15:restartNumberingAfterBreak="0">
    <w:nsid w:val="051817DB"/>
    <w:multiLevelType w:val="hybridMultilevel"/>
    <w:tmpl w:val="AF26F24C"/>
    <w:lvl w:ilvl="0" w:tplc="87380DBA">
      <w:numFmt w:val="bullet"/>
      <w:lvlText w:val=""/>
      <w:lvlJc w:val="left"/>
      <w:pPr>
        <w:ind w:left="649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41645"/>
    <w:multiLevelType w:val="hybridMultilevel"/>
    <w:tmpl w:val="6478CC3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E5A336E"/>
    <w:multiLevelType w:val="hybridMultilevel"/>
    <w:tmpl w:val="92C0400C"/>
    <w:lvl w:ilvl="0" w:tplc="87380DBA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9C5E5D"/>
    <w:multiLevelType w:val="hybridMultilevel"/>
    <w:tmpl w:val="9E6E5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D6685"/>
    <w:multiLevelType w:val="hybridMultilevel"/>
    <w:tmpl w:val="ADDC6BD8"/>
    <w:lvl w:ilvl="0" w:tplc="D64E24B8">
      <w:start w:val="1"/>
      <w:numFmt w:val="decimal"/>
      <w:lvlText w:val="%1)"/>
      <w:lvlJc w:val="left"/>
      <w:pPr>
        <w:ind w:left="930" w:hanging="413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1" w:tplc="6A3CF778">
      <w:numFmt w:val="bullet"/>
      <w:lvlText w:val="•"/>
      <w:lvlJc w:val="left"/>
      <w:pPr>
        <w:ind w:left="1742" w:hanging="413"/>
      </w:pPr>
      <w:rPr>
        <w:rFonts w:hint="default"/>
        <w:lang w:val="pt-BR" w:eastAsia="pt-BR" w:bidi="pt-BR"/>
      </w:rPr>
    </w:lvl>
    <w:lvl w:ilvl="2" w:tplc="5DEA5FAE">
      <w:numFmt w:val="bullet"/>
      <w:lvlText w:val="•"/>
      <w:lvlJc w:val="left"/>
      <w:pPr>
        <w:ind w:left="2545" w:hanging="413"/>
      </w:pPr>
      <w:rPr>
        <w:rFonts w:hint="default"/>
        <w:lang w:val="pt-BR" w:eastAsia="pt-BR" w:bidi="pt-BR"/>
      </w:rPr>
    </w:lvl>
    <w:lvl w:ilvl="3" w:tplc="F8520044">
      <w:numFmt w:val="bullet"/>
      <w:lvlText w:val="•"/>
      <w:lvlJc w:val="left"/>
      <w:pPr>
        <w:ind w:left="3347" w:hanging="413"/>
      </w:pPr>
      <w:rPr>
        <w:rFonts w:hint="default"/>
        <w:lang w:val="pt-BR" w:eastAsia="pt-BR" w:bidi="pt-BR"/>
      </w:rPr>
    </w:lvl>
    <w:lvl w:ilvl="4" w:tplc="8248A94E">
      <w:numFmt w:val="bullet"/>
      <w:lvlText w:val="•"/>
      <w:lvlJc w:val="left"/>
      <w:pPr>
        <w:ind w:left="4150" w:hanging="413"/>
      </w:pPr>
      <w:rPr>
        <w:rFonts w:hint="default"/>
        <w:lang w:val="pt-BR" w:eastAsia="pt-BR" w:bidi="pt-BR"/>
      </w:rPr>
    </w:lvl>
    <w:lvl w:ilvl="5" w:tplc="9B28F31E">
      <w:numFmt w:val="bullet"/>
      <w:lvlText w:val="•"/>
      <w:lvlJc w:val="left"/>
      <w:pPr>
        <w:ind w:left="4953" w:hanging="413"/>
      </w:pPr>
      <w:rPr>
        <w:rFonts w:hint="default"/>
        <w:lang w:val="pt-BR" w:eastAsia="pt-BR" w:bidi="pt-BR"/>
      </w:rPr>
    </w:lvl>
    <w:lvl w:ilvl="6" w:tplc="4C7458AA">
      <w:numFmt w:val="bullet"/>
      <w:lvlText w:val="•"/>
      <w:lvlJc w:val="left"/>
      <w:pPr>
        <w:ind w:left="5755" w:hanging="413"/>
      </w:pPr>
      <w:rPr>
        <w:rFonts w:hint="default"/>
        <w:lang w:val="pt-BR" w:eastAsia="pt-BR" w:bidi="pt-BR"/>
      </w:rPr>
    </w:lvl>
    <w:lvl w:ilvl="7" w:tplc="074C2E5C">
      <w:numFmt w:val="bullet"/>
      <w:lvlText w:val="•"/>
      <w:lvlJc w:val="left"/>
      <w:pPr>
        <w:ind w:left="6558" w:hanging="413"/>
      </w:pPr>
      <w:rPr>
        <w:rFonts w:hint="default"/>
        <w:lang w:val="pt-BR" w:eastAsia="pt-BR" w:bidi="pt-BR"/>
      </w:rPr>
    </w:lvl>
    <w:lvl w:ilvl="8" w:tplc="DCCC0A86">
      <w:numFmt w:val="bullet"/>
      <w:lvlText w:val="•"/>
      <w:lvlJc w:val="left"/>
      <w:pPr>
        <w:ind w:left="7361" w:hanging="413"/>
      </w:pPr>
      <w:rPr>
        <w:rFonts w:hint="default"/>
        <w:lang w:val="pt-BR" w:eastAsia="pt-BR" w:bidi="pt-BR"/>
      </w:rPr>
    </w:lvl>
  </w:abstractNum>
  <w:abstractNum w:abstractNumId="9" w15:restartNumberingAfterBreak="0">
    <w:nsid w:val="11EC3260"/>
    <w:multiLevelType w:val="hybridMultilevel"/>
    <w:tmpl w:val="AAFC1BD6"/>
    <w:lvl w:ilvl="0" w:tplc="306C0212">
      <w:start w:val="1"/>
      <w:numFmt w:val="decimal"/>
      <w:lvlText w:val="%1)"/>
      <w:lvlJc w:val="left"/>
      <w:pPr>
        <w:ind w:left="942" w:hanging="348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1" w:tplc="4274EFA4">
      <w:numFmt w:val="bullet"/>
      <w:lvlText w:val="•"/>
      <w:lvlJc w:val="left"/>
      <w:pPr>
        <w:ind w:left="1742" w:hanging="348"/>
      </w:pPr>
      <w:rPr>
        <w:rFonts w:hint="default"/>
        <w:lang w:val="pt-BR" w:eastAsia="pt-BR" w:bidi="pt-BR"/>
      </w:rPr>
    </w:lvl>
    <w:lvl w:ilvl="2" w:tplc="30E6744E">
      <w:numFmt w:val="bullet"/>
      <w:lvlText w:val="•"/>
      <w:lvlJc w:val="left"/>
      <w:pPr>
        <w:ind w:left="2545" w:hanging="348"/>
      </w:pPr>
      <w:rPr>
        <w:rFonts w:hint="default"/>
        <w:lang w:val="pt-BR" w:eastAsia="pt-BR" w:bidi="pt-BR"/>
      </w:rPr>
    </w:lvl>
    <w:lvl w:ilvl="3" w:tplc="70864B82">
      <w:numFmt w:val="bullet"/>
      <w:lvlText w:val="•"/>
      <w:lvlJc w:val="left"/>
      <w:pPr>
        <w:ind w:left="3347" w:hanging="348"/>
      </w:pPr>
      <w:rPr>
        <w:rFonts w:hint="default"/>
        <w:lang w:val="pt-BR" w:eastAsia="pt-BR" w:bidi="pt-BR"/>
      </w:rPr>
    </w:lvl>
    <w:lvl w:ilvl="4" w:tplc="1DACA2FA">
      <w:numFmt w:val="bullet"/>
      <w:lvlText w:val="•"/>
      <w:lvlJc w:val="left"/>
      <w:pPr>
        <w:ind w:left="4150" w:hanging="348"/>
      </w:pPr>
      <w:rPr>
        <w:rFonts w:hint="default"/>
        <w:lang w:val="pt-BR" w:eastAsia="pt-BR" w:bidi="pt-BR"/>
      </w:rPr>
    </w:lvl>
    <w:lvl w:ilvl="5" w:tplc="F24E308C">
      <w:numFmt w:val="bullet"/>
      <w:lvlText w:val="•"/>
      <w:lvlJc w:val="left"/>
      <w:pPr>
        <w:ind w:left="4953" w:hanging="348"/>
      </w:pPr>
      <w:rPr>
        <w:rFonts w:hint="default"/>
        <w:lang w:val="pt-BR" w:eastAsia="pt-BR" w:bidi="pt-BR"/>
      </w:rPr>
    </w:lvl>
    <w:lvl w:ilvl="6" w:tplc="C8DC4AB8">
      <w:numFmt w:val="bullet"/>
      <w:lvlText w:val="•"/>
      <w:lvlJc w:val="left"/>
      <w:pPr>
        <w:ind w:left="5755" w:hanging="348"/>
      </w:pPr>
      <w:rPr>
        <w:rFonts w:hint="default"/>
        <w:lang w:val="pt-BR" w:eastAsia="pt-BR" w:bidi="pt-BR"/>
      </w:rPr>
    </w:lvl>
    <w:lvl w:ilvl="7" w:tplc="EA960810">
      <w:numFmt w:val="bullet"/>
      <w:lvlText w:val="•"/>
      <w:lvlJc w:val="left"/>
      <w:pPr>
        <w:ind w:left="6558" w:hanging="348"/>
      </w:pPr>
      <w:rPr>
        <w:rFonts w:hint="default"/>
        <w:lang w:val="pt-BR" w:eastAsia="pt-BR" w:bidi="pt-BR"/>
      </w:rPr>
    </w:lvl>
    <w:lvl w:ilvl="8" w:tplc="CF440582">
      <w:numFmt w:val="bullet"/>
      <w:lvlText w:val="•"/>
      <w:lvlJc w:val="left"/>
      <w:pPr>
        <w:ind w:left="7361" w:hanging="348"/>
      </w:pPr>
      <w:rPr>
        <w:rFonts w:hint="default"/>
        <w:lang w:val="pt-BR" w:eastAsia="pt-BR" w:bidi="pt-BR"/>
      </w:rPr>
    </w:lvl>
  </w:abstractNum>
  <w:abstractNum w:abstractNumId="10" w15:restartNumberingAfterBreak="0">
    <w:nsid w:val="163B10DA"/>
    <w:multiLevelType w:val="hybridMultilevel"/>
    <w:tmpl w:val="7DF0F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71274"/>
    <w:multiLevelType w:val="hybridMultilevel"/>
    <w:tmpl w:val="F1F63094"/>
    <w:lvl w:ilvl="0" w:tplc="87380DBA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F96219"/>
    <w:multiLevelType w:val="hybridMultilevel"/>
    <w:tmpl w:val="E756885A"/>
    <w:lvl w:ilvl="0" w:tplc="5C848FCA">
      <w:start w:val="1"/>
      <w:numFmt w:val="bullet"/>
      <w:pStyle w:val="BEBullets"/>
      <w:lvlText w:val=""/>
      <w:lvlJc w:val="left"/>
      <w:pPr>
        <w:ind w:left="567" w:hanging="22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03D23"/>
    <w:multiLevelType w:val="hybridMultilevel"/>
    <w:tmpl w:val="417214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BB7FF3"/>
    <w:multiLevelType w:val="hybridMultilevel"/>
    <w:tmpl w:val="0AA26964"/>
    <w:lvl w:ilvl="0" w:tplc="87380DBA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C426B"/>
    <w:multiLevelType w:val="hybridMultilevel"/>
    <w:tmpl w:val="87D6C622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E6246BB"/>
    <w:multiLevelType w:val="hybridMultilevel"/>
    <w:tmpl w:val="D4CC339A"/>
    <w:lvl w:ilvl="0" w:tplc="992E184E">
      <w:start w:val="1"/>
      <w:numFmt w:val="decimal"/>
      <w:lvlText w:val="%1)"/>
      <w:lvlJc w:val="left"/>
      <w:pPr>
        <w:ind w:left="1208" w:hanging="216"/>
      </w:pPr>
      <w:rPr>
        <w:rFonts w:ascii="Calibri" w:eastAsia="Liberation Sans Narrow" w:hAnsi="Calibri" w:cs="Calibri" w:hint="default"/>
        <w:w w:val="100"/>
        <w:sz w:val="22"/>
        <w:szCs w:val="24"/>
        <w:lang w:val="pt-BR" w:eastAsia="pt-BR" w:bidi="pt-BR"/>
      </w:rPr>
    </w:lvl>
    <w:lvl w:ilvl="1" w:tplc="08308CF0">
      <w:start w:val="1"/>
      <w:numFmt w:val="lowerLetter"/>
      <w:lvlText w:val="%2)"/>
      <w:lvlJc w:val="left"/>
      <w:pPr>
        <w:ind w:left="1488" w:hanging="415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2" w:tplc="E40668F8">
      <w:numFmt w:val="bullet"/>
      <w:lvlText w:val="•"/>
      <w:lvlJc w:val="left"/>
      <w:pPr>
        <w:ind w:left="1494" w:hanging="415"/>
      </w:pPr>
      <w:rPr>
        <w:rFonts w:hint="default"/>
        <w:lang w:val="pt-BR" w:eastAsia="pt-BR" w:bidi="pt-BR"/>
      </w:rPr>
    </w:lvl>
    <w:lvl w:ilvl="3" w:tplc="51DCCE6A">
      <w:numFmt w:val="bullet"/>
      <w:lvlText w:val="•"/>
      <w:lvlJc w:val="left"/>
      <w:pPr>
        <w:ind w:left="2444" w:hanging="415"/>
      </w:pPr>
      <w:rPr>
        <w:rFonts w:hint="default"/>
        <w:lang w:val="pt-BR" w:eastAsia="pt-BR" w:bidi="pt-BR"/>
      </w:rPr>
    </w:lvl>
    <w:lvl w:ilvl="4" w:tplc="72D831A8">
      <w:numFmt w:val="bullet"/>
      <w:lvlText w:val="•"/>
      <w:lvlJc w:val="left"/>
      <w:pPr>
        <w:ind w:left="3395" w:hanging="415"/>
      </w:pPr>
      <w:rPr>
        <w:rFonts w:hint="default"/>
        <w:lang w:val="pt-BR" w:eastAsia="pt-BR" w:bidi="pt-BR"/>
      </w:rPr>
    </w:lvl>
    <w:lvl w:ilvl="5" w:tplc="7E24AA06">
      <w:numFmt w:val="bullet"/>
      <w:lvlText w:val="•"/>
      <w:lvlJc w:val="left"/>
      <w:pPr>
        <w:ind w:left="4346" w:hanging="415"/>
      </w:pPr>
      <w:rPr>
        <w:rFonts w:hint="default"/>
        <w:lang w:val="pt-BR" w:eastAsia="pt-BR" w:bidi="pt-BR"/>
      </w:rPr>
    </w:lvl>
    <w:lvl w:ilvl="6" w:tplc="4A84362E">
      <w:numFmt w:val="bullet"/>
      <w:lvlText w:val="•"/>
      <w:lvlJc w:val="left"/>
      <w:pPr>
        <w:ind w:left="5297" w:hanging="415"/>
      </w:pPr>
      <w:rPr>
        <w:rFonts w:hint="default"/>
        <w:lang w:val="pt-BR" w:eastAsia="pt-BR" w:bidi="pt-BR"/>
      </w:rPr>
    </w:lvl>
    <w:lvl w:ilvl="7" w:tplc="047A1222">
      <w:numFmt w:val="bullet"/>
      <w:lvlText w:val="•"/>
      <w:lvlJc w:val="left"/>
      <w:pPr>
        <w:ind w:left="6248" w:hanging="415"/>
      </w:pPr>
      <w:rPr>
        <w:rFonts w:hint="default"/>
        <w:lang w:val="pt-BR" w:eastAsia="pt-BR" w:bidi="pt-BR"/>
      </w:rPr>
    </w:lvl>
    <w:lvl w:ilvl="8" w:tplc="092892BC">
      <w:numFmt w:val="bullet"/>
      <w:lvlText w:val="•"/>
      <w:lvlJc w:val="left"/>
      <w:pPr>
        <w:ind w:left="7198" w:hanging="415"/>
      </w:pPr>
      <w:rPr>
        <w:rFonts w:hint="default"/>
        <w:lang w:val="pt-BR" w:eastAsia="pt-BR" w:bidi="pt-BR"/>
      </w:rPr>
    </w:lvl>
  </w:abstractNum>
  <w:abstractNum w:abstractNumId="17" w15:restartNumberingAfterBreak="0">
    <w:nsid w:val="1E8D3748"/>
    <w:multiLevelType w:val="hybridMultilevel"/>
    <w:tmpl w:val="0D6AFFDA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0B1393"/>
    <w:multiLevelType w:val="hybridMultilevel"/>
    <w:tmpl w:val="D0A02D54"/>
    <w:lvl w:ilvl="0" w:tplc="729AE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430D7D"/>
    <w:multiLevelType w:val="hybridMultilevel"/>
    <w:tmpl w:val="5A469F14"/>
    <w:lvl w:ilvl="0" w:tplc="A8F0A3D8">
      <w:start w:val="1"/>
      <w:numFmt w:val="decimal"/>
      <w:lvlText w:val="1.1.1.1.1.1.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534CC2"/>
    <w:multiLevelType w:val="hybridMultilevel"/>
    <w:tmpl w:val="E42C19BA"/>
    <w:lvl w:ilvl="0" w:tplc="9DECFB44">
      <w:start w:val="2"/>
      <w:numFmt w:val="decimal"/>
      <w:lvlText w:val="%1"/>
      <w:lvlJc w:val="left"/>
      <w:pPr>
        <w:ind w:left="423" w:hanging="202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1" w:tplc="69348ACE">
      <w:start w:val="1"/>
      <w:numFmt w:val="decimal"/>
      <w:lvlText w:val="%2)"/>
      <w:lvlJc w:val="left"/>
      <w:pPr>
        <w:ind w:left="930" w:hanging="360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2" w:tplc="155CBFAE">
      <w:numFmt w:val="bullet"/>
      <w:lvlText w:val="•"/>
      <w:lvlJc w:val="left"/>
      <w:pPr>
        <w:ind w:left="1831" w:hanging="360"/>
      </w:pPr>
      <w:rPr>
        <w:rFonts w:hint="default"/>
        <w:lang w:val="pt-BR" w:eastAsia="pt-BR" w:bidi="pt-BR"/>
      </w:rPr>
    </w:lvl>
    <w:lvl w:ilvl="3" w:tplc="323A5A84">
      <w:numFmt w:val="bullet"/>
      <w:lvlText w:val="•"/>
      <w:lvlJc w:val="left"/>
      <w:pPr>
        <w:ind w:left="2723" w:hanging="360"/>
      </w:pPr>
      <w:rPr>
        <w:rFonts w:hint="default"/>
        <w:lang w:val="pt-BR" w:eastAsia="pt-BR" w:bidi="pt-BR"/>
      </w:rPr>
    </w:lvl>
    <w:lvl w:ilvl="4" w:tplc="D0D2B9A4">
      <w:numFmt w:val="bullet"/>
      <w:lvlText w:val="•"/>
      <w:lvlJc w:val="left"/>
      <w:pPr>
        <w:ind w:left="3615" w:hanging="360"/>
      </w:pPr>
      <w:rPr>
        <w:rFonts w:hint="default"/>
        <w:lang w:val="pt-BR" w:eastAsia="pt-BR" w:bidi="pt-BR"/>
      </w:rPr>
    </w:lvl>
    <w:lvl w:ilvl="5" w:tplc="72F80914">
      <w:numFmt w:val="bullet"/>
      <w:lvlText w:val="•"/>
      <w:lvlJc w:val="left"/>
      <w:pPr>
        <w:ind w:left="4507" w:hanging="360"/>
      </w:pPr>
      <w:rPr>
        <w:rFonts w:hint="default"/>
        <w:lang w:val="pt-BR" w:eastAsia="pt-BR" w:bidi="pt-BR"/>
      </w:rPr>
    </w:lvl>
    <w:lvl w:ilvl="6" w:tplc="C7B03E08">
      <w:numFmt w:val="bullet"/>
      <w:lvlText w:val="•"/>
      <w:lvlJc w:val="left"/>
      <w:pPr>
        <w:ind w:left="5399" w:hanging="360"/>
      </w:pPr>
      <w:rPr>
        <w:rFonts w:hint="default"/>
        <w:lang w:val="pt-BR" w:eastAsia="pt-BR" w:bidi="pt-BR"/>
      </w:rPr>
    </w:lvl>
    <w:lvl w:ilvl="7" w:tplc="0980B2C6">
      <w:numFmt w:val="bullet"/>
      <w:lvlText w:val="•"/>
      <w:lvlJc w:val="left"/>
      <w:pPr>
        <w:ind w:left="6290" w:hanging="360"/>
      </w:pPr>
      <w:rPr>
        <w:rFonts w:hint="default"/>
        <w:lang w:val="pt-BR" w:eastAsia="pt-BR" w:bidi="pt-BR"/>
      </w:rPr>
    </w:lvl>
    <w:lvl w:ilvl="8" w:tplc="F03E1D2E">
      <w:numFmt w:val="bullet"/>
      <w:lvlText w:val="•"/>
      <w:lvlJc w:val="left"/>
      <w:pPr>
        <w:ind w:left="7182" w:hanging="360"/>
      </w:pPr>
      <w:rPr>
        <w:rFonts w:hint="default"/>
        <w:lang w:val="pt-BR" w:eastAsia="pt-BR" w:bidi="pt-BR"/>
      </w:rPr>
    </w:lvl>
  </w:abstractNum>
  <w:abstractNum w:abstractNumId="21" w15:restartNumberingAfterBreak="0">
    <w:nsid w:val="3F2D5B43"/>
    <w:multiLevelType w:val="hybridMultilevel"/>
    <w:tmpl w:val="EA4AA42C"/>
    <w:lvl w:ilvl="0" w:tplc="AE94DE18">
      <w:start w:val="1"/>
      <w:numFmt w:val="lowerLetter"/>
      <w:lvlText w:val="%1)"/>
      <w:lvlJc w:val="left"/>
      <w:pPr>
        <w:ind w:left="502" w:hanging="281"/>
      </w:pPr>
      <w:rPr>
        <w:rFonts w:ascii="Arial" w:eastAsia="Arial" w:hAnsi="Arial" w:cs="Arial" w:hint="default"/>
        <w:spacing w:val="-4"/>
        <w:w w:val="99"/>
        <w:sz w:val="24"/>
        <w:szCs w:val="24"/>
        <w:lang w:val="pt-BR" w:eastAsia="pt-BR" w:bidi="pt-BR"/>
      </w:rPr>
    </w:lvl>
    <w:lvl w:ilvl="1" w:tplc="F02A0572">
      <w:numFmt w:val="bullet"/>
      <w:lvlText w:val="•"/>
      <w:lvlJc w:val="left"/>
      <w:pPr>
        <w:ind w:left="1346" w:hanging="281"/>
      </w:pPr>
      <w:rPr>
        <w:rFonts w:hint="default"/>
        <w:lang w:val="pt-BR" w:eastAsia="pt-BR" w:bidi="pt-BR"/>
      </w:rPr>
    </w:lvl>
    <w:lvl w:ilvl="2" w:tplc="2C7016F8">
      <w:numFmt w:val="bullet"/>
      <w:lvlText w:val="•"/>
      <w:lvlJc w:val="left"/>
      <w:pPr>
        <w:ind w:left="2193" w:hanging="281"/>
      </w:pPr>
      <w:rPr>
        <w:rFonts w:hint="default"/>
        <w:lang w:val="pt-BR" w:eastAsia="pt-BR" w:bidi="pt-BR"/>
      </w:rPr>
    </w:lvl>
    <w:lvl w:ilvl="3" w:tplc="A344193A">
      <w:numFmt w:val="bullet"/>
      <w:lvlText w:val="•"/>
      <w:lvlJc w:val="left"/>
      <w:pPr>
        <w:ind w:left="3039" w:hanging="281"/>
      </w:pPr>
      <w:rPr>
        <w:rFonts w:hint="default"/>
        <w:lang w:val="pt-BR" w:eastAsia="pt-BR" w:bidi="pt-BR"/>
      </w:rPr>
    </w:lvl>
    <w:lvl w:ilvl="4" w:tplc="0A805494">
      <w:numFmt w:val="bullet"/>
      <w:lvlText w:val="•"/>
      <w:lvlJc w:val="left"/>
      <w:pPr>
        <w:ind w:left="3886" w:hanging="281"/>
      </w:pPr>
      <w:rPr>
        <w:rFonts w:hint="default"/>
        <w:lang w:val="pt-BR" w:eastAsia="pt-BR" w:bidi="pt-BR"/>
      </w:rPr>
    </w:lvl>
    <w:lvl w:ilvl="5" w:tplc="3538FF00">
      <w:numFmt w:val="bullet"/>
      <w:lvlText w:val="•"/>
      <w:lvlJc w:val="left"/>
      <w:pPr>
        <w:ind w:left="4733" w:hanging="281"/>
      </w:pPr>
      <w:rPr>
        <w:rFonts w:hint="default"/>
        <w:lang w:val="pt-BR" w:eastAsia="pt-BR" w:bidi="pt-BR"/>
      </w:rPr>
    </w:lvl>
    <w:lvl w:ilvl="6" w:tplc="2E221370">
      <w:numFmt w:val="bullet"/>
      <w:lvlText w:val="•"/>
      <w:lvlJc w:val="left"/>
      <w:pPr>
        <w:ind w:left="5579" w:hanging="281"/>
      </w:pPr>
      <w:rPr>
        <w:rFonts w:hint="default"/>
        <w:lang w:val="pt-BR" w:eastAsia="pt-BR" w:bidi="pt-BR"/>
      </w:rPr>
    </w:lvl>
    <w:lvl w:ilvl="7" w:tplc="190EB0F0">
      <w:numFmt w:val="bullet"/>
      <w:lvlText w:val="•"/>
      <w:lvlJc w:val="left"/>
      <w:pPr>
        <w:ind w:left="6426" w:hanging="281"/>
      </w:pPr>
      <w:rPr>
        <w:rFonts w:hint="default"/>
        <w:lang w:val="pt-BR" w:eastAsia="pt-BR" w:bidi="pt-BR"/>
      </w:rPr>
    </w:lvl>
    <w:lvl w:ilvl="8" w:tplc="92A8E39E">
      <w:numFmt w:val="bullet"/>
      <w:lvlText w:val="•"/>
      <w:lvlJc w:val="left"/>
      <w:pPr>
        <w:ind w:left="7273" w:hanging="281"/>
      </w:pPr>
      <w:rPr>
        <w:rFonts w:hint="default"/>
        <w:lang w:val="pt-BR" w:eastAsia="pt-BR" w:bidi="pt-BR"/>
      </w:rPr>
    </w:lvl>
  </w:abstractNum>
  <w:abstractNum w:abstractNumId="22" w15:restartNumberingAfterBreak="0">
    <w:nsid w:val="400C4898"/>
    <w:multiLevelType w:val="multilevel"/>
    <w:tmpl w:val="43B04B1E"/>
    <w:styleLink w:val="CurrentList1"/>
    <w:lvl w:ilvl="0">
      <w:start w:val="1"/>
      <w:numFmt w:val="bullet"/>
      <w:lvlText w:val=""/>
      <w:lvlJc w:val="left"/>
      <w:pPr>
        <w:ind w:left="567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718B0"/>
    <w:multiLevelType w:val="hybridMultilevel"/>
    <w:tmpl w:val="AD9CAF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1A500C"/>
    <w:multiLevelType w:val="multilevel"/>
    <w:tmpl w:val="EF2E46F8"/>
    <w:lvl w:ilvl="0">
      <w:start w:val="1"/>
      <w:numFmt w:val="decimal"/>
      <w:pStyle w:val="Heading1"/>
      <w:lvlText w:val="%1."/>
      <w:lvlJc w:val="left"/>
      <w:pPr>
        <w:ind w:left="786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pStyle w:val="Heading5"/>
      <w:isLgl/>
      <w:lvlText w:val="%1.%2.%3.%4.%5."/>
      <w:lvlJc w:val="left"/>
      <w:pPr>
        <w:ind w:left="1364" w:hanging="1080"/>
      </w:pPr>
      <w:rPr>
        <w:rFonts w:ascii="Montserrat" w:hAnsi="Montserrat" w:hint="default"/>
        <w:b/>
        <w:bCs/>
        <w:i w:val="0"/>
        <w:iCs w:val="0"/>
      </w:rPr>
    </w:lvl>
    <w:lvl w:ilvl="5">
      <w:start w:val="1"/>
      <w:numFmt w:val="decimal"/>
      <w:pStyle w:val="Heading6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pStyle w:val="Heading7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25" w15:restartNumberingAfterBreak="0">
    <w:nsid w:val="4E014558"/>
    <w:multiLevelType w:val="hybridMultilevel"/>
    <w:tmpl w:val="1D942C36"/>
    <w:lvl w:ilvl="0" w:tplc="87380DBA">
      <w:numFmt w:val="bullet"/>
      <w:lvlText w:val=""/>
      <w:lvlJc w:val="left"/>
      <w:pPr>
        <w:ind w:left="649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EA0A3736">
      <w:numFmt w:val="bullet"/>
      <w:lvlText w:val="•"/>
      <w:lvlJc w:val="left"/>
      <w:pPr>
        <w:ind w:left="1472" w:hanging="360"/>
      </w:pPr>
      <w:rPr>
        <w:rFonts w:hint="default"/>
        <w:lang w:val="pt-BR" w:eastAsia="pt-BR" w:bidi="pt-BR"/>
      </w:rPr>
    </w:lvl>
    <w:lvl w:ilvl="2" w:tplc="6BE6C6A8">
      <w:numFmt w:val="bullet"/>
      <w:lvlText w:val="•"/>
      <w:lvlJc w:val="left"/>
      <w:pPr>
        <w:ind w:left="2305" w:hanging="360"/>
      </w:pPr>
      <w:rPr>
        <w:rFonts w:hint="default"/>
        <w:lang w:val="pt-BR" w:eastAsia="pt-BR" w:bidi="pt-BR"/>
      </w:rPr>
    </w:lvl>
    <w:lvl w:ilvl="3" w:tplc="CFCC4F8A">
      <w:numFmt w:val="bullet"/>
      <w:lvlText w:val="•"/>
      <w:lvlJc w:val="left"/>
      <w:pPr>
        <w:ind w:left="3137" w:hanging="360"/>
      </w:pPr>
      <w:rPr>
        <w:rFonts w:hint="default"/>
        <w:lang w:val="pt-BR" w:eastAsia="pt-BR" w:bidi="pt-BR"/>
      </w:rPr>
    </w:lvl>
    <w:lvl w:ilvl="4" w:tplc="B6348A36">
      <w:numFmt w:val="bullet"/>
      <w:lvlText w:val="•"/>
      <w:lvlJc w:val="left"/>
      <w:pPr>
        <w:ind w:left="3970" w:hanging="360"/>
      </w:pPr>
      <w:rPr>
        <w:rFonts w:hint="default"/>
        <w:lang w:val="pt-BR" w:eastAsia="pt-BR" w:bidi="pt-BR"/>
      </w:rPr>
    </w:lvl>
    <w:lvl w:ilvl="5" w:tplc="D7B2647E">
      <w:numFmt w:val="bullet"/>
      <w:lvlText w:val="•"/>
      <w:lvlJc w:val="left"/>
      <w:pPr>
        <w:ind w:left="4803" w:hanging="360"/>
      </w:pPr>
      <w:rPr>
        <w:rFonts w:hint="default"/>
        <w:lang w:val="pt-BR" w:eastAsia="pt-BR" w:bidi="pt-BR"/>
      </w:rPr>
    </w:lvl>
    <w:lvl w:ilvl="6" w:tplc="A7BA35F8">
      <w:numFmt w:val="bullet"/>
      <w:lvlText w:val="•"/>
      <w:lvlJc w:val="left"/>
      <w:pPr>
        <w:ind w:left="5635" w:hanging="360"/>
      </w:pPr>
      <w:rPr>
        <w:rFonts w:hint="default"/>
        <w:lang w:val="pt-BR" w:eastAsia="pt-BR" w:bidi="pt-BR"/>
      </w:rPr>
    </w:lvl>
    <w:lvl w:ilvl="7" w:tplc="D1100126">
      <w:numFmt w:val="bullet"/>
      <w:lvlText w:val="•"/>
      <w:lvlJc w:val="left"/>
      <w:pPr>
        <w:ind w:left="6468" w:hanging="360"/>
      </w:pPr>
      <w:rPr>
        <w:rFonts w:hint="default"/>
        <w:lang w:val="pt-BR" w:eastAsia="pt-BR" w:bidi="pt-BR"/>
      </w:rPr>
    </w:lvl>
    <w:lvl w:ilvl="8" w:tplc="90741F82">
      <w:numFmt w:val="bullet"/>
      <w:lvlText w:val="•"/>
      <w:lvlJc w:val="left"/>
      <w:pPr>
        <w:ind w:left="7301" w:hanging="360"/>
      </w:pPr>
      <w:rPr>
        <w:rFonts w:hint="default"/>
        <w:lang w:val="pt-BR" w:eastAsia="pt-BR" w:bidi="pt-BR"/>
      </w:rPr>
    </w:lvl>
  </w:abstractNum>
  <w:abstractNum w:abstractNumId="26" w15:restartNumberingAfterBreak="0">
    <w:nsid w:val="51976020"/>
    <w:multiLevelType w:val="hybridMultilevel"/>
    <w:tmpl w:val="CD548908"/>
    <w:lvl w:ilvl="0" w:tplc="04160001">
      <w:start w:val="1"/>
      <w:numFmt w:val="bullet"/>
      <w:pStyle w:val="TextoexplicativodeSubttulo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206A4D"/>
    <w:multiLevelType w:val="hybridMultilevel"/>
    <w:tmpl w:val="64E2D03E"/>
    <w:lvl w:ilvl="0" w:tplc="C7A823FA">
      <w:start w:val="1"/>
      <w:numFmt w:val="bullet"/>
      <w:pStyle w:val="Pargrafo-PROFILL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534673F6"/>
    <w:multiLevelType w:val="hybridMultilevel"/>
    <w:tmpl w:val="3224D48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7813259"/>
    <w:multiLevelType w:val="hybridMultilevel"/>
    <w:tmpl w:val="82CC73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4D65A8"/>
    <w:multiLevelType w:val="hybridMultilevel"/>
    <w:tmpl w:val="31C6D06E"/>
    <w:lvl w:ilvl="0" w:tplc="9CC84962">
      <w:start w:val="2"/>
      <w:numFmt w:val="decimal"/>
      <w:lvlText w:val="%1"/>
      <w:lvlJc w:val="left"/>
      <w:pPr>
        <w:ind w:left="423" w:hanging="202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1" w:tplc="B6C65130">
      <w:numFmt w:val="bullet"/>
      <w:lvlText w:val=""/>
      <w:lvlJc w:val="left"/>
      <w:pPr>
        <w:ind w:left="930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2" w:tplc="0614A544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3" w:tplc="B552B316">
      <w:numFmt w:val="bullet"/>
      <w:lvlText w:val="•"/>
      <w:lvlJc w:val="left"/>
      <w:pPr>
        <w:ind w:left="2258" w:hanging="360"/>
      </w:pPr>
      <w:rPr>
        <w:rFonts w:hint="default"/>
        <w:lang w:val="pt-BR" w:eastAsia="pt-BR" w:bidi="pt-BR"/>
      </w:rPr>
    </w:lvl>
    <w:lvl w:ilvl="4" w:tplc="F042C07C">
      <w:numFmt w:val="bullet"/>
      <w:lvlText w:val="•"/>
      <w:lvlJc w:val="left"/>
      <w:pPr>
        <w:ind w:left="3216" w:hanging="360"/>
      </w:pPr>
      <w:rPr>
        <w:rFonts w:hint="default"/>
        <w:lang w:val="pt-BR" w:eastAsia="pt-BR" w:bidi="pt-BR"/>
      </w:rPr>
    </w:lvl>
    <w:lvl w:ilvl="5" w:tplc="F8EC387C">
      <w:numFmt w:val="bullet"/>
      <w:lvlText w:val="•"/>
      <w:lvlJc w:val="left"/>
      <w:pPr>
        <w:ind w:left="4174" w:hanging="360"/>
      </w:pPr>
      <w:rPr>
        <w:rFonts w:hint="default"/>
        <w:lang w:val="pt-BR" w:eastAsia="pt-BR" w:bidi="pt-BR"/>
      </w:rPr>
    </w:lvl>
    <w:lvl w:ilvl="6" w:tplc="48A408CC">
      <w:numFmt w:val="bullet"/>
      <w:lvlText w:val="•"/>
      <w:lvlJc w:val="left"/>
      <w:pPr>
        <w:ind w:left="5133" w:hanging="360"/>
      </w:pPr>
      <w:rPr>
        <w:rFonts w:hint="default"/>
        <w:lang w:val="pt-BR" w:eastAsia="pt-BR" w:bidi="pt-BR"/>
      </w:rPr>
    </w:lvl>
    <w:lvl w:ilvl="7" w:tplc="D9BA642A">
      <w:numFmt w:val="bullet"/>
      <w:lvlText w:val="•"/>
      <w:lvlJc w:val="left"/>
      <w:pPr>
        <w:ind w:left="6091" w:hanging="360"/>
      </w:pPr>
      <w:rPr>
        <w:rFonts w:hint="default"/>
        <w:lang w:val="pt-BR" w:eastAsia="pt-BR" w:bidi="pt-BR"/>
      </w:rPr>
    </w:lvl>
    <w:lvl w:ilvl="8" w:tplc="30B4C44C">
      <w:numFmt w:val="bullet"/>
      <w:lvlText w:val="•"/>
      <w:lvlJc w:val="left"/>
      <w:pPr>
        <w:ind w:left="7049" w:hanging="360"/>
      </w:pPr>
      <w:rPr>
        <w:rFonts w:hint="default"/>
        <w:lang w:val="pt-BR" w:eastAsia="pt-BR" w:bidi="pt-BR"/>
      </w:rPr>
    </w:lvl>
  </w:abstractNum>
  <w:abstractNum w:abstractNumId="31" w15:restartNumberingAfterBreak="0">
    <w:nsid w:val="5DD44993"/>
    <w:multiLevelType w:val="multilevel"/>
    <w:tmpl w:val="91726262"/>
    <w:lvl w:ilvl="0">
      <w:start w:val="1"/>
      <w:numFmt w:val="decimal"/>
      <w:lvlText w:val="%1)"/>
      <w:lvlJc w:val="left"/>
      <w:pPr>
        <w:ind w:left="788" w:hanging="495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1">
      <w:start w:val="1"/>
      <w:numFmt w:val="decimal"/>
      <w:lvlText w:val="%2)"/>
      <w:lvlJc w:val="left"/>
      <w:pPr>
        <w:ind w:left="1074" w:hanging="351"/>
      </w:pPr>
      <w:rPr>
        <w:rFonts w:ascii="Calibri" w:eastAsia="Arial" w:hAnsi="Calibri" w:cs="Calibri" w:hint="default"/>
        <w:w w:val="99"/>
        <w:sz w:val="22"/>
        <w:szCs w:val="24"/>
        <w:lang w:val="pt-BR" w:eastAsia="pt-BR" w:bidi="pt-BR"/>
      </w:rPr>
    </w:lvl>
    <w:lvl w:ilvl="2">
      <w:start w:val="1"/>
      <w:numFmt w:val="decimal"/>
      <w:lvlText w:val="%2.%3)"/>
      <w:lvlJc w:val="left"/>
      <w:pPr>
        <w:ind w:left="1498" w:hanging="547"/>
      </w:pPr>
      <w:rPr>
        <w:rFonts w:ascii="Calibri" w:eastAsia="Arial" w:hAnsi="Calibri" w:cs="Calibri" w:hint="default"/>
        <w:spacing w:val="-4"/>
        <w:w w:val="99"/>
        <w:sz w:val="22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2433" w:hanging="54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3366" w:hanging="54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4299" w:hanging="54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5233" w:hanging="54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6166" w:hanging="54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7099" w:hanging="547"/>
      </w:pPr>
      <w:rPr>
        <w:rFonts w:hint="default"/>
        <w:lang w:val="pt-BR" w:eastAsia="pt-BR" w:bidi="pt-BR"/>
      </w:rPr>
    </w:lvl>
  </w:abstractNum>
  <w:abstractNum w:abstractNumId="32" w15:restartNumberingAfterBreak="0">
    <w:nsid w:val="662F5A83"/>
    <w:multiLevelType w:val="hybridMultilevel"/>
    <w:tmpl w:val="4702682A"/>
    <w:lvl w:ilvl="0" w:tplc="A94EB4DC">
      <w:numFmt w:val="bullet"/>
      <w:lvlText w:val=""/>
      <w:lvlJc w:val="left"/>
      <w:pPr>
        <w:ind w:left="582" w:hanging="428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EB9C43C6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2" w:tplc="5EFEC646">
      <w:numFmt w:val="bullet"/>
      <w:lvlText w:val="•"/>
      <w:lvlJc w:val="left"/>
      <w:pPr>
        <w:ind w:left="1689" w:hanging="360"/>
      </w:pPr>
      <w:rPr>
        <w:rFonts w:hint="default"/>
        <w:lang w:val="pt-BR" w:eastAsia="pt-BR" w:bidi="pt-BR"/>
      </w:rPr>
    </w:lvl>
    <w:lvl w:ilvl="3" w:tplc="FFD404CC">
      <w:numFmt w:val="bullet"/>
      <w:lvlText w:val="•"/>
      <w:lvlJc w:val="left"/>
      <w:pPr>
        <w:ind w:left="2599" w:hanging="360"/>
      </w:pPr>
      <w:rPr>
        <w:rFonts w:hint="default"/>
        <w:lang w:val="pt-BR" w:eastAsia="pt-BR" w:bidi="pt-BR"/>
      </w:rPr>
    </w:lvl>
    <w:lvl w:ilvl="4" w:tplc="659A254E">
      <w:numFmt w:val="bullet"/>
      <w:lvlText w:val="•"/>
      <w:lvlJc w:val="left"/>
      <w:pPr>
        <w:ind w:left="3508" w:hanging="360"/>
      </w:pPr>
      <w:rPr>
        <w:rFonts w:hint="default"/>
        <w:lang w:val="pt-BR" w:eastAsia="pt-BR" w:bidi="pt-BR"/>
      </w:rPr>
    </w:lvl>
    <w:lvl w:ilvl="5" w:tplc="97CC1414">
      <w:numFmt w:val="bullet"/>
      <w:lvlText w:val="•"/>
      <w:lvlJc w:val="left"/>
      <w:pPr>
        <w:ind w:left="4418" w:hanging="360"/>
      </w:pPr>
      <w:rPr>
        <w:rFonts w:hint="default"/>
        <w:lang w:val="pt-BR" w:eastAsia="pt-BR" w:bidi="pt-BR"/>
      </w:rPr>
    </w:lvl>
    <w:lvl w:ilvl="6" w:tplc="88AA5654">
      <w:numFmt w:val="bullet"/>
      <w:lvlText w:val="•"/>
      <w:lvlJc w:val="left"/>
      <w:pPr>
        <w:ind w:left="5328" w:hanging="360"/>
      </w:pPr>
      <w:rPr>
        <w:rFonts w:hint="default"/>
        <w:lang w:val="pt-BR" w:eastAsia="pt-BR" w:bidi="pt-BR"/>
      </w:rPr>
    </w:lvl>
    <w:lvl w:ilvl="7" w:tplc="70EEDD7A">
      <w:numFmt w:val="bullet"/>
      <w:lvlText w:val="•"/>
      <w:lvlJc w:val="left"/>
      <w:pPr>
        <w:ind w:left="6237" w:hanging="360"/>
      </w:pPr>
      <w:rPr>
        <w:rFonts w:hint="default"/>
        <w:lang w:val="pt-BR" w:eastAsia="pt-BR" w:bidi="pt-BR"/>
      </w:rPr>
    </w:lvl>
    <w:lvl w:ilvl="8" w:tplc="43EC2EFA">
      <w:numFmt w:val="bullet"/>
      <w:lvlText w:val="•"/>
      <w:lvlJc w:val="left"/>
      <w:pPr>
        <w:ind w:left="7147" w:hanging="360"/>
      </w:pPr>
      <w:rPr>
        <w:rFonts w:hint="default"/>
        <w:lang w:val="pt-BR" w:eastAsia="pt-BR" w:bidi="pt-BR"/>
      </w:rPr>
    </w:lvl>
  </w:abstractNum>
  <w:abstractNum w:abstractNumId="33" w15:restartNumberingAfterBreak="0">
    <w:nsid w:val="68D8043F"/>
    <w:multiLevelType w:val="hybridMultilevel"/>
    <w:tmpl w:val="31FCEF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9D6787"/>
    <w:multiLevelType w:val="hybridMultilevel"/>
    <w:tmpl w:val="CD34C95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D30DCD"/>
    <w:multiLevelType w:val="hybridMultilevel"/>
    <w:tmpl w:val="5BE038FA"/>
    <w:lvl w:ilvl="0" w:tplc="87380DBA">
      <w:numFmt w:val="bullet"/>
      <w:lvlText w:val=""/>
      <w:lvlJc w:val="left"/>
      <w:pPr>
        <w:ind w:left="1358" w:hanging="360"/>
      </w:pPr>
      <w:rPr>
        <w:rFonts w:ascii="Symbol" w:eastAsia="Symbol" w:hAnsi="Symbol" w:cs="Symbol" w:hint="default"/>
        <w:w w:val="100"/>
        <w:sz w:val="24"/>
        <w:szCs w:val="24"/>
        <w:lang w:val="pt-BR" w:eastAsia="pt-BR" w:bidi="pt-BR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BDA6890"/>
    <w:multiLevelType w:val="hybridMultilevel"/>
    <w:tmpl w:val="2DF67E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7D7F75"/>
    <w:multiLevelType w:val="hybridMultilevel"/>
    <w:tmpl w:val="60200594"/>
    <w:lvl w:ilvl="0" w:tplc="6E3A451E">
      <w:start w:val="1"/>
      <w:numFmt w:val="upperLetter"/>
      <w:lvlText w:val="%1."/>
      <w:lvlJc w:val="left"/>
      <w:pPr>
        <w:ind w:left="930" w:hanging="708"/>
      </w:pPr>
      <w:rPr>
        <w:rFonts w:ascii="Calibri" w:eastAsia="Arial" w:hAnsi="Calibri" w:cs="Calibri" w:hint="default"/>
        <w:w w:val="100"/>
        <w:sz w:val="22"/>
        <w:szCs w:val="24"/>
        <w:lang w:val="pt-BR" w:eastAsia="pt-BR" w:bidi="pt-BR"/>
      </w:rPr>
    </w:lvl>
    <w:lvl w:ilvl="1" w:tplc="7D3E4054">
      <w:numFmt w:val="bullet"/>
      <w:lvlText w:val="•"/>
      <w:lvlJc w:val="left"/>
      <w:pPr>
        <w:ind w:left="1742" w:hanging="708"/>
      </w:pPr>
      <w:rPr>
        <w:rFonts w:hint="default"/>
        <w:lang w:val="pt-BR" w:eastAsia="pt-BR" w:bidi="pt-BR"/>
      </w:rPr>
    </w:lvl>
    <w:lvl w:ilvl="2" w:tplc="502AB782">
      <w:numFmt w:val="bullet"/>
      <w:lvlText w:val="•"/>
      <w:lvlJc w:val="left"/>
      <w:pPr>
        <w:ind w:left="2545" w:hanging="708"/>
      </w:pPr>
      <w:rPr>
        <w:rFonts w:hint="default"/>
        <w:lang w:val="pt-BR" w:eastAsia="pt-BR" w:bidi="pt-BR"/>
      </w:rPr>
    </w:lvl>
    <w:lvl w:ilvl="3" w:tplc="7338C006">
      <w:numFmt w:val="bullet"/>
      <w:lvlText w:val="•"/>
      <w:lvlJc w:val="left"/>
      <w:pPr>
        <w:ind w:left="3347" w:hanging="708"/>
      </w:pPr>
      <w:rPr>
        <w:rFonts w:hint="default"/>
        <w:lang w:val="pt-BR" w:eastAsia="pt-BR" w:bidi="pt-BR"/>
      </w:rPr>
    </w:lvl>
    <w:lvl w:ilvl="4" w:tplc="5D10A38C">
      <w:numFmt w:val="bullet"/>
      <w:lvlText w:val="•"/>
      <w:lvlJc w:val="left"/>
      <w:pPr>
        <w:ind w:left="4150" w:hanging="708"/>
      </w:pPr>
      <w:rPr>
        <w:rFonts w:hint="default"/>
        <w:lang w:val="pt-BR" w:eastAsia="pt-BR" w:bidi="pt-BR"/>
      </w:rPr>
    </w:lvl>
    <w:lvl w:ilvl="5" w:tplc="DCB822CA">
      <w:numFmt w:val="bullet"/>
      <w:lvlText w:val="•"/>
      <w:lvlJc w:val="left"/>
      <w:pPr>
        <w:ind w:left="4953" w:hanging="708"/>
      </w:pPr>
      <w:rPr>
        <w:rFonts w:hint="default"/>
        <w:lang w:val="pt-BR" w:eastAsia="pt-BR" w:bidi="pt-BR"/>
      </w:rPr>
    </w:lvl>
    <w:lvl w:ilvl="6" w:tplc="FD206F3A">
      <w:numFmt w:val="bullet"/>
      <w:lvlText w:val="•"/>
      <w:lvlJc w:val="left"/>
      <w:pPr>
        <w:ind w:left="5755" w:hanging="708"/>
      </w:pPr>
      <w:rPr>
        <w:rFonts w:hint="default"/>
        <w:lang w:val="pt-BR" w:eastAsia="pt-BR" w:bidi="pt-BR"/>
      </w:rPr>
    </w:lvl>
    <w:lvl w:ilvl="7" w:tplc="81AAC65C">
      <w:numFmt w:val="bullet"/>
      <w:lvlText w:val="•"/>
      <w:lvlJc w:val="left"/>
      <w:pPr>
        <w:ind w:left="6558" w:hanging="708"/>
      </w:pPr>
      <w:rPr>
        <w:rFonts w:hint="default"/>
        <w:lang w:val="pt-BR" w:eastAsia="pt-BR" w:bidi="pt-BR"/>
      </w:rPr>
    </w:lvl>
    <w:lvl w:ilvl="8" w:tplc="4C5AB0EA">
      <w:numFmt w:val="bullet"/>
      <w:lvlText w:val="•"/>
      <w:lvlJc w:val="left"/>
      <w:pPr>
        <w:ind w:left="7361" w:hanging="708"/>
      </w:pPr>
      <w:rPr>
        <w:rFonts w:hint="default"/>
        <w:lang w:val="pt-BR" w:eastAsia="pt-BR" w:bidi="pt-BR"/>
      </w:rPr>
    </w:lvl>
  </w:abstractNum>
  <w:num w:numId="1" w16cid:durableId="82839897">
    <w:abstractNumId w:val="24"/>
  </w:num>
  <w:num w:numId="2" w16cid:durableId="1743217503">
    <w:abstractNumId w:val="26"/>
  </w:num>
  <w:num w:numId="3" w16cid:durableId="620383441">
    <w:abstractNumId w:val="31"/>
  </w:num>
  <w:num w:numId="4" w16cid:durableId="1481507406">
    <w:abstractNumId w:val="8"/>
  </w:num>
  <w:num w:numId="5" w16cid:durableId="1095980685">
    <w:abstractNumId w:val="9"/>
  </w:num>
  <w:num w:numId="6" w16cid:durableId="1054504677">
    <w:abstractNumId w:val="25"/>
  </w:num>
  <w:num w:numId="7" w16cid:durableId="504712132">
    <w:abstractNumId w:val="20"/>
  </w:num>
  <w:num w:numId="8" w16cid:durableId="796414169">
    <w:abstractNumId w:val="16"/>
  </w:num>
  <w:num w:numId="9" w16cid:durableId="1298298025">
    <w:abstractNumId w:val="37"/>
  </w:num>
  <w:num w:numId="10" w16cid:durableId="1141339751">
    <w:abstractNumId w:val="32"/>
  </w:num>
  <w:num w:numId="11" w16cid:durableId="1722440397">
    <w:abstractNumId w:val="30"/>
  </w:num>
  <w:num w:numId="12" w16cid:durableId="492451365">
    <w:abstractNumId w:val="21"/>
  </w:num>
  <w:num w:numId="13" w16cid:durableId="661356088">
    <w:abstractNumId w:val="17"/>
  </w:num>
  <w:num w:numId="14" w16cid:durableId="23871425">
    <w:abstractNumId w:val="28"/>
  </w:num>
  <w:num w:numId="15" w16cid:durableId="1545557327">
    <w:abstractNumId w:val="34"/>
  </w:num>
  <w:num w:numId="16" w16cid:durableId="1098216012">
    <w:abstractNumId w:val="29"/>
  </w:num>
  <w:num w:numId="17" w16cid:durableId="1440442929">
    <w:abstractNumId w:val="4"/>
  </w:num>
  <w:num w:numId="18" w16cid:durableId="1162428866">
    <w:abstractNumId w:val="35"/>
  </w:num>
  <w:num w:numId="19" w16cid:durableId="713115311">
    <w:abstractNumId w:val="11"/>
  </w:num>
  <w:num w:numId="20" w16cid:durableId="665863988">
    <w:abstractNumId w:val="27"/>
  </w:num>
  <w:num w:numId="21" w16cid:durableId="1000698769">
    <w:abstractNumId w:val="18"/>
  </w:num>
  <w:num w:numId="22" w16cid:durableId="1018890562">
    <w:abstractNumId w:val="13"/>
  </w:num>
  <w:num w:numId="23" w16cid:durableId="387341927">
    <w:abstractNumId w:val="27"/>
  </w:num>
  <w:num w:numId="24" w16cid:durableId="278800563">
    <w:abstractNumId w:val="6"/>
  </w:num>
  <w:num w:numId="25" w16cid:durableId="1682777533">
    <w:abstractNumId w:val="7"/>
  </w:num>
  <w:num w:numId="26" w16cid:durableId="2116243252">
    <w:abstractNumId w:val="14"/>
  </w:num>
  <w:num w:numId="27" w16cid:durableId="1713001031">
    <w:abstractNumId w:val="15"/>
  </w:num>
  <w:num w:numId="28" w16cid:durableId="9510163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76026801">
    <w:abstractNumId w:val="28"/>
  </w:num>
  <w:num w:numId="30" w16cid:durableId="1806848472">
    <w:abstractNumId w:val="5"/>
  </w:num>
  <w:num w:numId="31" w16cid:durableId="327172726">
    <w:abstractNumId w:val="19"/>
  </w:num>
  <w:num w:numId="32" w16cid:durableId="1129594351">
    <w:abstractNumId w:val="24"/>
  </w:num>
  <w:num w:numId="33" w16cid:durableId="640816315">
    <w:abstractNumId w:val="19"/>
  </w:num>
  <w:num w:numId="34" w16cid:durableId="1188717918">
    <w:abstractNumId w:val="33"/>
  </w:num>
  <w:num w:numId="35" w16cid:durableId="364408611">
    <w:abstractNumId w:val="23"/>
  </w:num>
  <w:num w:numId="36" w16cid:durableId="21365847">
    <w:abstractNumId w:val="10"/>
  </w:num>
  <w:num w:numId="37" w16cid:durableId="492988754">
    <w:abstractNumId w:val="12"/>
  </w:num>
  <w:num w:numId="38" w16cid:durableId="1510021826">
    <w:abstractNumId w:val="22"/>
  </w:num>
  <w:num w:numId="39" w16cid:durableId="9890933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68602690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pt-PT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PT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n-GB" w:vendorID="64" w:dllVersion="0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A6"/>
    <w:rsid w:val="000006DC"/>
    <w:rsid w:val="0000120E"/>
    <w:rsid w:val="0000196C"/>
    <w:rsid w:val="00003461"/>
    <w:rsid w:val="00003B3A"/>
    <w:rsid w:val="00003F52"/>
    <w:rsid w:val="00004382"/>
    <w:rsid w:val="00004B01"/>
    <w:rsid w:val="00005333"/>
    <w:rsid w:val="000058FB"/>
    <w:rsid w:val="00006C68"/>
    <w:rsid w:val="00007BE1"/>
    <w:rsid w:val="00007C3A"/>
    <w:rsid w:val="0001005C"/>
    <w:rsid w:val="0001010B"/>
    <w:rsid w:val="00010C9F"/>
    <w:rsid w:val="000114C6"/>
    <w:rsid w:val="000130BC"/>
    <w:rsid w:val="000133D1"/>
    <w:rsid w:val="0001345A"/>
    <w:rsid w:val="000134FB"/>
    <w:rsid w:val="00013605"/>
    <w:rsid w:val="0001487E"/>
    <w:rsid w:val="00015ED0"/>
    <w:rsid w:val="00020489"/>
    <w:rsid w:val="0002068B"/>
    <w:rsid w:val="00020A9D"/>
    <w:rsid w:val="00020F39"/>
    <w:rsid w:val="00021510"/>
    <w:rsid w:val="0002241E"/>
    <w:rsid w:val="00022EF4"/>
    <w:rsid w:val="0002315E"/>
    <w:rsid w:val="0002321F"/>
    <w:rsid w:val="0002449E"/>
    <w:rsid w:val="000246FB"/>
    <w:rsid w:val="00024BE6"/>
    <w:rsid w:val="00025208"/>
    <w:rsid w:val="00026679"/>
    <w:rsid w:val="000266E8"/>
    <w:rsid w:val="00030C3D"/>
    <w:rsid w:val="00031371"/>
    <w:rsid w:val="00031ADF"/>
    <w:rsid w:val="00034165"/>
    <w:rsid w:val="00034957"/>
    <w:rsid w:val="000358DD"/>
    <w:rsid w:val="00035A1B"/>
    <w:rsid w:val="000361CF"/>
    <w:rsid w:val="000362B2"/>
    <w:rsid w:val="00036CD3"/>
    <w:rsid w:val="00037872"/>
    <w:rsid w:val="000379BC"/>
    <w:rsid w:val="00042D15"/>
    <w:rsid w:val="00043676"/>
    <w:rsid w:val="0004438C"/>
    <w:rsid w:val="000444B5"/>
    <w:rsid w:val="000452B2"/>
    <w:rsid w:val="00045660"/>
    <w:rsid w:val="000458DE"/>
    <w:rsid w:val="000459A9"/>
    <w:rsid w:val="000473F0"/>
    <w:rsid w:val="000476EB"/>
    <w:rsid w:val="000509EE"/>
    <w:rsid w:val="00051C36"/>
    <w:rsid w:val="00052544"/>
    <w:rsid w:val="00052A8C"/>
    <w:rsid w:val="00053082"/>
    <w:rsid w:val="00053CC3"/>
    <w:rsid w:val="000553C6"/>
    <w:rsid w:val="00055C8C"/>
    <w:rsid w:val="00055E04"/>
    <w:rsid w:val="00057640"/>
    <w:rsid w:val="0006105B"/>
    <w:rsid w:val="00061070"/>
    <w:rsid w:val="00062007"/>
    <w:rsid w:val="00063B7E"/>
    <w:rsid w:val="000642AC"/>
    <w:rsid w:val="00064417"/>
    <w:rsid w:val="00064EC2"/>
    <w:rsid w:val="00065AAB"/>
    <w:rsid w:val="0006647E"/>
    <w:rsid w:val="00066EB8"/>
    <w:rsid w:val="00066FF8"/>
    <w:rsid w:val="00067126"/>
    <w:rsid w:val="00067390"/>
    <w:rsid w:val="000676F6"/>
    <w:rsid w:val="000679C9"/>
    <w:rsid w:val="0007092F"/>
    <w:rsid w:val="00070935"/>
    <w:rsid w:val="00070951"/>
    <w:rsid w:val="000709BB"/>
    <w:rsid w:val="00070A80"/>
    <w:rsid w:val="00070EA9"/>
    <w:rsid w:val="00071D66"/>
    <w:rsid w:val="00072A1F"/>
    <w:rsid w:val="00072BB5"/>
    <w:rsid w:val="00074032"/>
    <w:rsid w:val="00074A3A"/>
    <w:rsid w:val="000750CA"/>
    <w:rsid w:val="0007600B"/>
    <w:rsid w:val="00077B77"/>
    <w:rsid w:val="0008155C"/>
    <w:rsid w:val="00082D7E"/>
    <w:rsid w:val="000832D1"/>
    <w:rsid w:val="00083FCB"/>
    <w:rsid w:val="000857C2"/>
    <w:rsid w:val="000913D3"/>
    <w:rsid w:val="000919FB"/>
    <w:rsid w:val="00093AB0"/>
    <w:rsid w:val="00094B8D"/>
    <w:rsid w:val="00094ECF"/>
    <w:rsid w:val="00095199"/>
    <w:rsid w:val="00095867"/>
    <w:rsid w:val="000967A2"/>
    <w:rsid w:val="00096C8A"/>
    <w:rsid w:val="000977AC"/>
    <w:rsid w:val="000A00BE"/>
    <w:rsid w:val="000A05D4"/>
    <w:rsid w:val="000A1227"/>
    <w:rsid w:val="000A15D5"/>
    <w:rsid w:val="000A2690"/>
    <w:rsid w:val="000A29A7"/>
    <w:rsid w:val="000A33B8"/>
    <w:rsid w:val="000A4B05"/>
    <w:rsid w:val="000A533C"/>
    <w:rsid w:val="000A6453"/>
    <w:rsid w:val="000A6884"/>
    <w:rsid w:val="000A6BEE"/>
    <w:rsid w:val="000A6C48"/>
    <w:rsid w:val="000A6E43"/>
    <w:rsid w:val="000A72BB"/>
    <w:rsid w:val="000A74D0"/>
    <w:rsid w:val="000A788F"/>
    <w:rsid w:val="000A7BF7"/>
    <w:rsid w:val="000B22D2"/>
    <w:rsid w:val="000B32D1"/>
    <w:rsid w:val="000B4005"/>
    <w:rsid w:val="000B4420"/>
    <w:rsid w:val="000B4B90"/>
    <w:rsid w:val="000B5A75"/>
    <w:rsid w:val="000B5B45"/>
    <w:rsid w:val="000B6196"/>
    <w:rsid w:val="000B68D1"/>
    <w:rsid w:val="000B69B1"/>
    <w:rsid w:val="000B7247"/>
    <w:rsid w:val="000B787A"/>
    <w:rsid w:val="000C0392"/>
    <w:rsid w:val="000C1032"/>
    <w:rsid w:val="000C1854"/>
    <w:rsid w:val="000C27E6"/>
    <w:rsid w:val="000C2A46"/>
    <w:rsid w:val="000C2DFD"/>
    <w:rsid w:val="000C38D6"/>
    <w:rsid w:val="000C3957"/>
    <w:rsid w:val="000C4EEE"/>
    <w:rsid w:val="000C5634"/>
    <w:rsid w:val="000C5AF0"/>
    <w:rsid w:val="000C6202"/>
    <w:rsid w:val="000C68C9"/>
    <w:rsid w:val="000C6BCC"/>
    <w:rsid w:val="000C71EB"/>
    <w:rsid w:val="000C77EF"/>
    <w:rsid w:val="000C7DA5"/>
    <w:rsid w:val="000C7E32"/>
    <w:rsid w:val="000C7E8A"/>
    <w:rsid w:val="000D0D83"/>
    <w:rsid w:val="000D0F5D"/>
    <w:rsid w:val="000D1BBA"/>
    <w:rsid w:val="000D29DD"/>
    <w:rsid w:val="000D36B9"/>
    <w:rsid w:val="000D5002"/>
    <w:rsid w:val="000D76DB"/>
    <w:rsid w:val="000D7C05"/>
    <w:rsid w:val="000D7D70"/>
    <w:rsid w:val="000E0F65"/>
    <w:rsid w:val="000E11D9"/>
    <w:rsid w:val="000E1613"/>
    <w:rsid w:val="000E16B3"/>
    <w:rsid w:val="000E1719"/>
    <w:rsid w:val="000E2EC7"/>
    <w:rsid w:val="000E3F8B"/>
    <w:rsid w:val="000E406A"/>
    <w:rsid w:val="000E482B"/>
    <w:rsid w:val="000E5218"/>
    <w:rsid w:val="000E5C25"/>
    <w:rsid w:val="000E6D24"/>
    <w:rsid w:val="000E79AC"/>
    <w:rsid w:val="000F0172"/>
    <w:rsid w:val="000F037D"/>
    <w:rsid w:val="000F1C26"/>
    <w:rsid w:val="000F3187"/>
    <w:rsid w:val="000F48B5"/>
    <w:rsid w:val="000F4D91"/>
    <w:rsid w:val="000F606D"/>
    <w:rsid w:val="000F6212"/>
    <w:rsid w:val="000F67A0"/>
    <w:rsid w:val="000F6FA4"/>
    <w:rsid w:val="000F704B"/>
    <w:rsid w:val="000F72CF"/>
    <w:rsid w:val="000F7FCD"/>
    <w:rsid w:val="0010067D"/>
    <w:rsid w:val="00102254"/>
    <w:rsid w:val="0010262B"/>
    <w:rsid w:val="00102F50"/>
    <w:rsid w:val="0010326D"/>
    <w:rsid w:val="00103F06"/>
    <w:rsid w:val="00104265"/>
    <w:rsid w:val="0010428B"/>
    <w:rsid w:val="00105C0D"/>
    <w:rsid w:val="00105C90"/>
    <w:rsid w:val="00106222"/>
    <w:rsid w:val="001065A1"/>
    <w:rsid w:val="00106898"/>
    <w:rsid w:val="00107F40"/>
    <w:rsid w:val="00110EEC"/>
    <w:rsid w:val="0011128B"/>
    <w:rsid w:val="00111965"/>
    <w:rsid w:val="001119F3"/>
    <w:rsid w:val="00112A51"/>
    <w:rsid w:val="00112D79"/>
    <w:rsid w:val="00113266"/>
    <w:rsid w:val="00113336"/>
    <w:rsid w:val="001135CE"/>
    <w:rsid w:val="001138C3"/>
    <w:rsid w:val="0011466B"/>
    <w:rsid w:val="0011485C"/>
    <w:rsid w:val="001154D5"/>
    <w:rsid w:val="00115CC5"/>
    <w:rsid w:val="00116971"/>
    <w:rsid w:val="001169BA"/>
    <w:rsid w:val="00116DCD"/>
    <w:rsid w:val="001171E9"/>
    <w:rsid w:val="001179BB"/>
    <w:rsid w:val="00117F3A"/>
    <w:rsid w:val="00120286"/>
    <w:rsid w:val="001202B2"/>
    <w:rsid w:val="001209AE"/>
    <w:rsid w:val="001213A0"/>
    <w:rsid w:val="00122F33"/>
    <w:rsid w:val="00123366"/>
    <w:rsid w:val="001238FD"/>
    <w:rsid w:val="0012516E"/>
    <w:rsid w:val="00125E61"/>
    <w:rsid w:val="001275C8"/>
    <w:rsid w:val="00127B9F"/>
    <w:rsid w:val="001300B0"/>
    <w:rsid w:val="00130303"/>
    <w:rsid w:val="00131A69"/>
    <w:rsid w:val="00131E98"/>
    <w:rsid w:val="001325C1"/>
    <w:rsid w:val="001338B8"/>
    <w:rsid w:val="00133B55"/>
    <w:rsid w:val="001352FB"/>
    <w:rsid w:val="00135EF3"/>
    <w:rsid w:val="00136F52"/>
    <w:rsid w:val="00137644"/>
    <w:rsid w:val="00137C1A"/>
    <w:rsid w:val="00137F6A"/>
    <w:rsid w:val="00140B04"/>
    <w:rsid w:val="0014107A"/>
    <w:rsid w:val="00141B31"/>
    <w:rsid w:val="00143777"/>
    <w:rsid w:val="0014426E"/>
    <w:rsid w:val="0014679D"/>
    <w:rsid w:val="00146F07"/>
    <w:rsid w:val="00146FC4"/>
    <w:rsid w:val="00147C2E"/>
    <w:rsid w:val="001508E1"/>
    <w:rsid w:val="00150B84"/>
    <w:rsid w:val="001512C3"/>
    <w:rsid w:val="00154C57"/>
    <w:rsid w:val="00154EEE"/>
    <w:rsid w:val="00156086"/>
    <w:rsid w:val="00157BC8"/>
    <w:rsid w:val="00157EF2"/>
    <w:rsid w:val="00160761"/>
    <w:rsid w:val="00160DBF"/>
    <w:rsid w:val="001612A9"/>
    <w:rsid w:val="00161EB0"/>
    <w:rsid w:val="0016256B"/>
    <w:rsid w:val="0016281B"/>
    <w:rsid w:val="00164854"/>
    <w:rsid w:val="001648B1"/>
    <w:rsid w:val="00165CC8"/>
    <w:rsid w:val="00165F76"/>
    <w:rsid w:val="001700AC"/>
    <w:rsid w:val="00170606"/>
    <w:rsid w:val="0017100B"/>
    <w:rsid w:val="001715D4"/>
    <w:rsid w:val="001724FE"/>
    <w:rsid w:val="001730F8"/>
    <w:rsid w:val="00173D82"/>
    <w:rsid w:val="0017504D"/>
    <w:rsid w:val="0017635D"/>
    <w:rsid w:val="001774B5"/>
    <w:rsid w:val="001777FA"/>
    <w:rsid w:val="00177D6F"/>
    <w:rsid w:val="00181BC5"/>
    <w:rsid w:val="00181D6F"/>
    <w:rsid w:val="00183666"/>
    <w:rsid w:val="00183DD0"/>
    <w:rsid w:val="00184080"/>
    <w:rsid w:val="00184F7C"/>
    <w:rsid w:val="0018515F"/>
    <w:rsid w:val="0018584A"/>
    <w:rsid w:val="00185BE7"/>
    <w:rsid w:val="00185C4A"/>
    <w:rsid w:val="00186328"/>
    <w:rsid w:val="0018658A"/>
    <w:rsid w:val="001867CC"/>
    <w:rsid w:val="001869F5"/>
    <w:rsid w:val="001878C1"/>
    <w:rsid w:val="00187B85"/>
    <w:rsid w:val="00187E7C"/>
    <w:rsid w:val="001912B2"/>
    <w:rsid w:val="001919E6"/>
    <w:rsid w:val="001924A6"/>
    <w:rsid w:val="00192C70"/>
    <w:rsid w:val="0019317C"/>
    <w:rsid w:val="001931C3"/>
    <w:rsid w:val="00194FE2"/>
    <w:rsid w:val="001958CA"/>
    <w:rsid w:val="001974FC"/>
    <w:rsid w:val="00197CCD"/>
    <w:rsid w:val="001A00DE"/>
    <w:rsid w:val="001A06D9"/>
    <w:rsid w:val="001A32E4"/>
    <w:rsid w:val="001A33D7"/>
    <w:rsid w:val="001A3A32"/>
    <w:rsid w:val="001A408B"/>
    <w:rsid w:val="001A56E7"/>
    <w:rsid w:val="001A591A"/>
    <w:rsid w:val="001A729F"/>
    <w:rsid w:val="001A79D4"/>
    <w:rsid w:val="001A7BD4"/>
    <w:rsid w:val="001A7C4E"/>
    <w:rsid w:val="001A7E47"/>
    <w:rsid w:val="001B023B"/>
    <w:rsid w:val="001B104E"/>
    <w:rsid w:val="001B15AD"/>
    <w:rsid w:val="001B213D"/>
    <w:rsid w:val="001B2206"/>
    <w:rsid w:val="001B331F"/>
    <w:rsid w:val="001B35AE"/>
    <w:rsid w:val="001B3607"/>
    <w:rsid w:val="001B37EA"/>
    <w:rsid w:val="001B3EE2"/>
    <w:rsid w:val="001B4742"/>
    <w:rsid w:val="001B4D02"/>
    <w:rsid w:val="001B5269"/>
    <w:rsid w:val="001B5CAB"/>
    <w:rsid w:val="001B5E09"/>
    <w:rsid w:val="001B5F6E"/>
    <w:rsid w:val="001C085A"/>
    <w:rsid w:val="001C0B96"/>
    <w:rsid w:val="001C23A3"/>
    <w:rsid w:val="001C26BA"/>
    <w:rsid w:val="001C3E6E"/>
    <w:rsid w:val="001C5738"/>
    <w:rsid w:val="001C57A5"/>
    <w:rsid w:val="001D0883"/>
    <w:rsid w:val="001D12C5"/>
    <w:rsid w:val="001D18CD"/>
    <w:rsid w:val="001D1E6E"/>
    <w:rsid w:val="001D2669"/>
    <w:rsid w:val="001D46C6"/>
    <w:rsid w:val="001D4E57"/>
    <w:rsid w:val="001D6A11"/>
    <w:rsid w:val="001D6C7A"/>
    <w:rsid w:val="001D725A"/>
    <w:rsid w:val="001E114B"/>
    <w:rsid w:val="001E19FA"/>
    <w:rsid w:val="001E1C2D"/>
    <w:rsid w:val="001E1D46"/>
    <w:rsid w:val="001E270B"/>
    <w:rsid w:val="001E406F"/>
    <w:rsid w:val="001E40B9"/>
    <w:rsid w:val="001E4D95"/>
    <w:rsid w:val="001E6837"/>
    <w:rsid w:val="001E6D77"/>
    <w:rsid w:val="001E794A"/>
    <w:rsid w:val="001E7D9A"/>
    <w:rsid w:val="001F014F"/>
    <w:rsid w:val="001F02AF"/>
    <w:rsid w:val="001F088D"/>
    <w:rsid w:val="001F2551"/>
    <w:rsid w:val="001F27E9"/>
    <w:rsid w:val="001F337C"/>
    <w:rsid w:val="001F34C8"/>
    <w:rsid w:val="001F350B"/>
    <w:rsid w:val="001F358E"/>
    <w:rsid w:val="001F5D8B"/>
    <w:rsid w:val="001F6671"/>
    <w:rsid w:val="001F6DD4"/>
    <w:rsid w:val="001F7073"/>
    <w:rsid w:val="001F71E0"/>
    <w:rsid w:val="001F7A01"/>
    <w:rsid w:val="00200246"/>
    <w:rsid w:val="002013C0"/>
    <w:rsid w:val="00201700"/>
    <w:rsid w:val="00201BBE"/>
    <w:rsid w:val="00201C0C"/>
    <w:rsid w:val="00202037"/>
    <w:rsid w:val="0020226A"/>
    <w:rsid w:val="002029FA"/>
    <w:rsid w:val="00202B73"/>
    <w:rsid w:val="00203026"/>
    <w:rsid w:val="00204236"/>
    <w:rsid w:val="00205696"/>
    <w:rsid w:val="00206E19"/>
    <w:rsid w:val="002072EF"/>
    <w:rsid w:val="00210D07"/>
    <w:rsid w:val="0021147D"/>
    <w:rsid w:val="0021196C"/>
    <w:rsid w:val="00212303"/>
    <w:rsid w:val="00212C59"/>
    <w:rsid w:val="0021316E"/>
    <w:rsid w:val="00213575"/>
    <w:rsid w:val="002141B2"/>
    <w:rsid w:val="00215094"/>
    <w:rsid w:val="002150E9"/>
    <w:rsid w:val="00215C61"/>
    <w:rsid w:val="00216B1E"/>
    <w:rsid w:val="00220952"/>
    <w:rsid w:val="0022231A"/>
    <w:rsid w:val="00222BAE"/>
    <w:rsid w:val="002231CB"/>
    <w:rsid w:val="00223BE5"/>
    <w:rsid w:val="00224449"/>
    <w:rsid w:val="002248F2"/>
    <w:rsid w:val="00224FE4"/>
    <w:rsid w:val="00225690"/>
    <w:rsid w:val="00225991"/>
    <w:rsid w:val="00225A91"/>
    <w:rsid w:val="002262FC"/>
    <w:rsid w:val="00226B3D"/>
    <w:rsid w:val="002300A5"/>
    <w:rsid w:val="002305A2"/>
    <w:rsid w:val="0023128B"/>
    <w:rsid w:val="0023252E"/>
    <w:rsid w:val="00232A65"/>
    <w:rsid w:val="00232C42"/>
    <w:rsid w:val="0023391F"/>
    <w:rsid w:val="002341AA"/>
    <w:rsid w:val="00235E6C"/>
    <w:rsid w:val="00236694"/>
    <w:rsid w:val="00237E80"/>
    <w:rsid w:val="00240A6E"/>
    <w:rsid w:val="00240F8A"/>
    <w:rsid w:val="00241448"/>
    <w:rsid w:val="00241470"/>
    <w:rsid w:val="002424C3"/>
    <w:rsid w:val="00242CD0"/>
    <w:rsid w:val="002431A8"/>
    <w:rsid w:val="00243296"/>
    <w:rsid w:val="002436A1"/>
    <w:rsid w:val="00243A3D"/>
    <w:rsid w:val="00243BDF"/>
    <w:rsid w:val="00244170"/>
    <w:rsid w:val="00245067"/>
    <w:rsid w:val="00245420"/>
    <w:rsid w:val="002459AB"/>
    <w:rsid w:val="002460B3"/>
    <w:rsid w:val="00246497"/>
    <w:rsid w:val="002479F5"/>
    <w:rsid w:val="002511A7"/>
    <w:rsid w:val="0025192D"/>
    <w:rsid w:val="0025305D"/>
    <w:rsid w:val="00255497"/>
    <w:rsid w:val="00256522"/>
    <w:rsid w:val="0025657E"/>
    <w:rsid w:val="00256C91"/>
    <w:rsid w:val="00257394"/>
    <w:rsid w:val="00257CB5"/>
    <w:rsid w:val="00260591"/>
    <w:rsid w:val="002605D7"/>
    <w:rsid w:val="00260F3A"/>
    <w:rsid w:val="00261633"/>
    <w:rsid w:val="0026226E"/>
    <w:rsid w:val="00262D6F"/>
    <w:rsid w:val="002631ED"/>
    <w:rsid w:val="00264263"/>
    <w:rsid w:val="00265047"/>
    <w:rsid w:val="0026511D"/>
    <w:rsid w:val="0026656D"/>
    <w:rsid w:val="0026662B"/>
    <w:rsid w:val="00266E66"/>
    <w:rsid w:val="00267112"/>
    <w:rsid w:val="002676DF"/>
    <w:rsid w:val="00270B0A"/>
    <w:rsid w:val="00270F4A"/>
    <w:rsid w:val="002717C3"/>
    <w:rsid w:val="00271EED"/>
    <w:rsid w:val="002721D0"/>
    <w:rsid w:val="00272CE7"/>
    <w:rsid w:val="00272FF8"/>
    <w:rsid w:val="002740DD"/>
    <w:rsid w:val="002753B4"/>
    <w:rsid w:val="002755B6"/>
    <w:rsid w:val="00276785"/>
    <w:rsid w:val="00277896"/>
    <w:rsid w:val="00277B3A"/>
    <w:rsid w:val="00277CAD"/>
    <w:rsid w:val="00277F6F"/>
    <w:rsid w:val="00280A27"/>
    <w:rsid w:val="002822C2"/>
    <w:rsid w:val="00283028"/>
    <w:rsid w:val="0028319B"/>
    <w:rsid w:val="00284000"/>
    <w:rsid w:val="002842C1"/>
    <w:rsid w:val="002843CD"/>
    <w:rsid w:val="00284801"/>
    <w:rsid w:val="00285A39"/>
    <w:rsid w:val="00285D07"/>
    <w:rsid w:val="00286BA5"/>
    <w:rsid w:val="00290497"/>
    <w:rsid w:val="0029063E"/>
    <w:rsid w:val="002917E8"/>
    <w:rsid w:val="00291A2A"/>
    <w:rsid w:val="00291A50"/>
    <w:rsid w:val="00292121"/>
    <w:rsid w:val="00292C0F"/>
    <w:rsid w:val="002938DC"/>
    <w:rsid w:val="00293B66"/>
    <w:rsid w:val="00293D70"/>
    <w:rsid w:val="002943F7"/>
    <w:rsid w:val="00294FE2"/>
    <w:rsid w:val="00295899"/>
    <w:rsid w:val="00296785"/>
    <w:rsid w:val="00297B22"/>
    <w:rsid w:val="002A00CD"/>
    <w:rsid w:val="002A05E6"/>
    <w:rsid w:val="002A0C1F"/>
    <w:rsid w:val="002A2BF4"/>
    <w:rsid w:val="002A3137"/>
    <w:rsid w:val="002A3F1F"/>
    <w:rsid w:val="002A3FB5"/>
    <w:rsid w:val="002A4717"/>
    <w:rsid w:val="002A59E8"/>
    <w:rsid w:val="002A5A0C"/>
    <w:rsid w:val="002A5A10"/>
    <w:rsid w:val="002A6BAB"/>
    <w:rsid w:val="002A70F4"/>
    <w:rsid w:val="002A7F5D"/>
    <w:rsid w:val="002B0CFB"/>
    <w:rsid w:val="002B2024"/>
    <w:rsid w:val="002B2EC5"/>
    <w:rsid w:val="002B3E34"/>
    <w:rsid w:val="002B3F54"/>
    <w:rsid w:val="002B5304"/>
    <w:rsid w:val="002B666C"/>
    <w:rsid w:val="002B6BB1"/>
    <w:rsid w:val="002B7ED4"/>
    <w:rsid w:val="002C0702"/>
    <w:rsid w:val="002C0AC0"/>
    <w:rsid w:val="002C22FD"/>
    <w:rsid w:val="002C2D63"/>
    <w:rsid w:val="002C3371"/>
    <w:rsid w:val="002C48CD"/>
    <w:rsid w:val="002C507B"/>
    <w:rsid w:val="002C610E"/>
    <w:rsid w:val="002C63A1"/>
    <w:rsid w:val="002C6B81"/>
    <w:rsid w:val="002C6BEB"/>
    <w:rsid w:val="002C6DC5"/>
    <w:rsid w:val="002C6ECC"/>
    <w:rsid w:val="002D186A"/>
    <w:rsid w:val="002D2166"/>
    <w:rsid w:val="002D2254"/>
    <w:rsid w:val="002D23D5"/>
    <w:rsid w:val="002D27E6"/>
    <w:rsid w:val="002D2C06"/>
    <w:rsid w:val="002D339B"/>
    <w:rsid w:val="002D4204"/>
    <w:rsid w:val="002D561D"/>
    <w:rsid w:val="002D6A40"/>
    <w:rsid w:val="002D70D6"/>
    <w:rsid w:val="002D76E8"/>
    <w:rsid w:val="002D7F12"/>
    <w:rsid w:val="002D7FC4"/>
    <w:rsid w:val="002E0AED"/>
    <w:rsid w:val="002E0E93"/>
    <w:rsid w:val="002E185F"/>
    <w:rsid w:val="002E1967"/>
    <w:rsid w:val="002E2272"/>
    <w:rsid w:val="002E3C4B"/>
    <w:rsid w:val="002E495D"/>
    <w:rsid w:val="002E6D2F"/>
    <w:rsid w:val="002E6DB5"/>
    <w:rsid w:val="002E6EEE"/>
    <w:rsid w:val="002E7076"/>
    <w:rsid w:val="002E71E3"/>
    <w:rsid w:val="002E721C"/>
    <w:rsid w:val="002F1475"/>
    <w:rsid w:val="002F1BE1"/>
    <w:rsid w:val="002F206E"/>
    <w:rsid w:val="002F46F9"/>
    <w:rsid w:val="002F4F52"/>
    <w:rsid w:val="002F68B8"/>
    <w:rsid w:val="002F776C"/>
    <w:rsid w:val="002F779C"/>
    <w:rsid w:val="002F7AD2"/>
    <w:rsid w:val="00300B29"/>
    <w:rsid w:val="00300C77"/>
    <w:rsid w:val="00301D8F"/>
    <w:rsid w:val="00302AA2"/>
    <w:rsid w:val="00302C2E"/>
    <w:rsid w:val="003030E6"/>
    <w:rsid w:val="00303101"/>
    <w:rsid w:val="00304C9D"/>
    <w:rsid w:val="00304EBA"/>
    <w:rsid w:val="00306C8E"/>
    <w:rsid w:val="00307059"/>
    <w:rsid w:val="00307473"/>
    <w:rsid w:val="003074F1"/>
    <w:rsid w:val="00310ABC"/>
    <w:rsid w:val="003111ED"/>
    <w:rsid w:val="003136FA"/>
    <w:rsid w:val="00313D1F"/>
    <w:rsid w:val="00314DF8"/>
    <w:rsid w:val="003154EC"/>
    <w:rsid w:val="003155FA"/>
    <w:rsid w:val="00315B30"/>
    <w:rsid w:val="0031781C"/>
    <w:rsid w:val="00317F20"/>
    <w:rsid w:val="00317F8E"/>
    <w:rsid w:val="00321625"/>
    <w:rsid w:val="00321C4B"/>
    <w:rsid w:val="00321F17"/>
    <w:rsid w:val="00321FDF"/>
    <w:rsid w:val="00322261"/>
    <w:rsid w:val="003239BC"/>
    <w:rsid w:val="00325843"/>
    <w:rsid w:val="0032597C"/>
    <w:rsid w:val="003259A2"/>
    <w:rsid w:val="00325ED5"/>
    <w:rsid w:val="003261DA"/>
    <w:rsid w:val="003270B5"/>
    <w:rsid w:val="003273EE"/>
    <w:rsid w:val="00327639"/>
    <w:rsid w:val="00327D8D"/>
    <w:rsid w:val="003302A5"/>
    <w:rsid w:val="00330F19"/>
    <w:rsid w:val="00331A1A"/>
    <w:rsid w:val="00332368"/>
    <w:rsid w:val="0033277F"/>
    <w:rsid w:val="003327CF"/>
    <w:rsid w:val="0033301E"/>
    <w:rsid w:val="00333114"/>
    <w:rsid w:val="0033381F"/>
    <w:rsid w:val="003338F8"/>
    <w:rsid w:val="00333D6F"/>
    <w:rsid w:val="00334544"/>
    <w:rsid w:val="00334B9A"/>
    <w:rsid w:val="003356EC"/>
    <w:rsid w:val="00336100"/>
    <w:rsid w:val="003367A1"/>
    <w:rsid w:val="00337DCB"/>
    <w:rsid w:val="0034026A"/>
    <w:rsid w:val="003402AC"/>
    <w:rsid w:val="00340DA9"/>
    <w:rsid w:val="00341964"/>
    <w:rsid w:val="00341D47"/>
    <w:rsid w:val="00342130"/>
    <w:rsid w:val="00342AA9"/>
    <w:rsid w:val="00342D44"/>
    <w:rsid w:val="00343054"/>
    <w:rsid w:val="00343555"/>
    <w:rsid w:val="0034452A"/>
    <w:rsid w:val="0034455B"/>
    <w:rsid w:val="0034497C"/>
    <w:rsid w:val="00344FA4"/>
    <w:rsid w:val="00345310"/>
    <w:rsid w:val="00345573"/>
    <w:rsid w:val="00345C93"/>
    <w:rsid w:val="00351FB5"/>
    <w:rsid w:val="00351FBB"/>
    <w:rsid w:val="00352152"/>
    <w:rsid w:val="0035335D"/>
    <w:rsid w:val="00353368"/>
    <w:rsid w:val="00354337"/>
    <w:rsid w:val="00354CC3"/>
    <w:rsid w:val="00354EAE"/>
    <w:rsid w:val="003554CC"/>
    <w:rsid w:val="003557BD"/>
    <w:rsid w:val="00355DB0"/>
    <w:rsid w:val="003561FB"/>
    <w:rsid w:val="00356363"/>
    <w:rsid w:val="00356B09"/>
    <w:rsid w:val="00357694"/>
    <w:rsid w:val="00360035"/>
    <w:rsid w:val="003603DB"/>
    <w:rsid w:val="00360861"/>
    <w:rsid w:val="0036117F"/>
    <w:rsid w:val="003616B4"/>
    <w:rsid w:val="00362C2B"/>
    <w:rsid w:val="003630E4"/>
    <w:rsid w:val="00363A6B"/>
    <w:rsid w:val="00363DFC"/>
    <w:rsid w:val="00363FEE"/>
    <w:rsid w:val="00364696"/>
    <w:rsid w:val="003650AA"/>
    <w:rsid w:val="00365572"/>
    <w:rsid w:val="00365885"/>
    <w:rsid w:val="00365D84"/>
    <w:rsid w:val="00367C32"/>
    <w:rsid w:val="00367F27"/>
    <w:rsid w:val="00370FE1"/>
    <w:rsid w:val="00371524"/>
    <w:rsid w:val="0037159E"/>
    <w:rsid w:val="00371FE6"/>
    <w:rsid w:val="00372207"/>
    <w:rsid w:val="003739E0"/>
    <w:rsid w:val="00373B38"/>
    <w:rsid w:val="00374046"/>
    <w:rsid w:val="00374F70"/>
    <w:rsid w:val="00375507"/>
    <w:rsid w:val="003755A9"/>
    <w:rsid w:val="00375E3F"/>
    <w:rsid w:val="0037669A"/>
    <w:rsid w:val="00376A02"/>
    <w:rsid w:val="00376E7B"/>
    <w:rsid w:val="003770F4"/>
    <w:rsid w:val="00380F4C"/>
    <w:rsid w:val="00381202"/>
    <w:rsid w:val="003822A5"/>
    <w:rsid w:val="003828E8"/>
    <w:rsid w:val="00383FA2"/>
    <w:rsid w:val="00384EB3"/>
    <w:rsid w:val="00385892"/>
    <w:rsid w:val="00385DCA"/>
    <w:rsid w:val="003860D2"/>
    <w:rsid w:val="0038686B"/>
    <w:rsid w:val="00386BA4"/>
    <w:rsid w:val="00386DB6"/>
    <w:rsid w:val="003871A3"/>
    <w:rsid w:val="003904EE"/>
    <w:rsid w:val="00390C03"/>
    <w:rsid w:val="00391D67"/>
    <w:rsid w:val="003920FF"/>
    <w:rsid w:val="00392389"/>
    <w:rsid w:val="00392A0D"/>
    <w:rsid w:val="0039325B"/>
    <w:rsid w:val="00393EAE"/>
    <w:rsid w:val="00394BFC"/>
    <w:rsid w:val="003960BB"/>
    <w:rsid w:val="00396D8B"/>
    <w:rsid w:val="0039757E"/>
    <w:rsid w:val="003A0976"/>
    <w:rsid w:val="003A136F"/>
    <w:rsid w:val="003A2327"/>
    <w:rsid w:val="003A2A25"/>
    <w:rsid w:val="003A348B"/>
    <w:rsid w:val="003A53E1"/>
    <w:rsid w:val="003A7A59"/>
    <w:rsid w:val="003B07D0"/>
    <w:rsid w:val="003B0EB3"/>
    <w:rsid w:val="003B1A29"/>
    <w:rsid w:val="003B1C7C"/>
    <w:rsid w:val="003B2C72"/>
    <w:rsid w:val="003B372F"/>
    <w:rsid w:val="003B3FE7"/>
    <w:rsid w:val="003B40EB"/>
    <w:rsid w:val="003B4BF4"/>
    <w:rsid w:val="003B4DB1"/>
    <w:rsid w:val="003B67BC"/>
    <w:rsid w:val="003B6AFF"/>
    <w:rsid w:val="003B7153"/>
    <w:rsid w:val="003B72B5"/>
    <w:rsid w:val="003B7441"/>
    <w:rsid w:val="003B75E6"/>
    <w:rsid w:val="003B7B7C"/>
    <w:rsid w:val="003C0517"/>
    <w:rsid w:val="003C2227"/>
    <w:rsid w:val="003C22F6"/>
    <w:rsid w:val="003C2BC4"/>
    <w:rsid w:val="003C2F89"/>
    <w:rsid w:val="003C46A6"/>
    <w:rsid w:val="003C4946"/>
    <w:rsid w:val="003C4B57"/>
    <w:rsid w:val="003C5C37"/>
    <w:rsid w:val="003C5C3E"/>
    <w:rsid w:val="003D1147"/>
    <w:rsid w:val="003D1692"/>
    <w:rsid w:val="003D25B5"/>
    <w:rsid w:val="003D2DD3"/>
    <w:rsid w:val="003D39D9"/>
    <w:rsid w:val="003D3F7A"/>
    <w:rsid w:val="003D6056"/>
    <w:rsid w:val="003D607D"/>
    <w:rsid w:val="003D67D1"/>
    <w:rsid w:val="003D7530"/>
    <w:rsid w:val="003D75E1"/>
    <w:rsid w:val="003E172F"/>
    <w:rsid w:val="003E3963"/>
    <w:rsid w:val="003E48CB"/>
    <w:rsid w:val="003E5DED"/>
    <w:rsid w:val="003E699D"/>
    <w:rsid w:val="003E6AE8"/>
    <w:rsid w:val="003E6D26"/>
    <w:rsid w:val="003E6DBE"/>
    <w:rsid w:val="003E6F16"/>
    <w:rsid w:val="003E7709"/>
    <w:rsid w:val="003E7CCE"/>
    <w:rsid w:val="003F0664"/>
    <w:rsid w:val="003F0CD2"/>
    <w:rsid w:val="003F0DD1"/>
    <w:rsid w:val="003F1262"/>
    <w:rsid w:val="003F1705"/>
    <w:rsid w:val="003F1CD6"/>
    <w:rsid w:val="003F1EBD"/>
    <w:rsid w:val="003F2768"/>
    <w:rsid w:val="003F352D"/>
    <w:rsid w:val="003F519B"/>
    <w:rsid w:val="003F5369"/>
    <w:rsid w:val="003F6647"/>
    <w:rsid w:val="003F682F"/>
    <w:rsid w:val="003F6C35"/>
    <w:rsid w:val="003F701A"/>
    <w:rsid w:val="003F751D"/>
    <w:rsid w:val="003F7661"/>
    <w:rsid w:val="00400084"/>
    <w:rsid w:val="0040010D"/>
    <w:rsid w:val="00400F2B"/>
    <w:rsid w:val="004011E2"/>
    <w:rsid w:val="00401F9E"/>
    <w:rsid w:val="00403FB0"/>
    <w:rsid w:val="00404044"/>
    <w:rsid w:val="00405266"/>
    <w:rsid w:val="00405A6E"/>
    <w:rsid w:val="00407646"/>
    <w:rsid w:val="00410542"/>
    <w:rsid w:val="00410E5A"/>
    <w:rsid w:val="00411534"/>
    <w:rsid w:val="004124C4"/>
    <w:rsid w:val="00413047"/>
    <w:rsid w:val="00414DA2"/>
    <w:rsid w:val="00415A53"/>
    <w:rsid w:val="00415C75"/>
    <w:rsid w:val="004208A7"/>
    <w:rsid w:val="00422C90"/>
    <w:rsid w:val="00425510"/>
    <w:rsid w:val="0042587D"/>
    <w:rsid w:val="00425B61"/>
    <w:rsid w:val="004263E4"/>
    <w:rsid w:val="00426C78"/>
    <w:rsid w:val="00426FC2"/>
    <w:rsid w:val="004272BC"/>
    <w:rsid w:val="0042771C"/>
    <w:rsid w:val="00427F3E"/>
    <w:rsid w:val="0043292F"/>
    <w:rsid w:val="00433B3F"/>
    <w:rsid w:val="00434230"/>
    <w:rsid w:val="004347A1"/>
    <w:rsid w:val="004350A8"/>
    <w:rsid w:val="004359BF"/>
    <w:rsid w:val="0043644C"/>
    <w:rsid w:val="00436629"/>
    <w:rsid w:val="004372EF"/>
    <w:rsid w:val="0043770A"/>
    <w:rsid w:val="00437CAC"/>
    <w:rsid w:val="0044086F"/>
    <w:rsid w:val="00442258"/>
    <w:rsid w:val="0044327A"/>
    <w:rsid w:val="00444594"/>
    <w:rsid w:val="00444ABE"/>
    <w:rsid w:val="0044564F"/>
    <w:rsid w:val="0044751C"/>
    <w:rsid w:val="00447AAE"/>
    <w:rsid w:val="0045235C"/>
    <w:rsid w:val="004532C8"/>
    <w:rsid w:val="004535D2"/>
    <w:rsid w:val="00453845"/>
    <w:rsid w:val="00453E0C"/>
    <w:rsid w:val="00454752"/>
    <w:rsid w:val="00455280"/>
    <w:rsid w:val="0045533E"/>
    <w:rsid w:val="00455EAA"/>
    <w:rsid w:val="00456386"/>
    <w:rsid w:val="00456D8C"/>
    <w:rsid w:val="00457DB4"/>
    <w:rsid w:val="00457E0B"/>
    <w:rsid w:val="004603D8"/>
    <w:rsid w:val="004618A0"/>
    <w:rsid w:val="00462D85"/>
    <w:rsid w:val="004635BC"/>
    <w:rsid w:val="00463A35"/>
    <w:rsid w:val="00464278"/>
    <w:rsid w:val="00465C8C"/>
    <w:rsid w:val="0046687C"/>
    <w:rsid w:val="00467E23"/>
    <w:rsid w:val="00467F82"/>
    <w:rsid w:val="004705C6"/>
    <w:rsid w:val="00470A5A"/>
    <w:rsid w:val="00470DDA"/>
    <w:rsid w:val="00470FA7"/>
    <w:rsid w:val="004716DE"/>
    <w:rsid w:val="00471F65"/>
    <w:rsid w:val="00472488"/>
    <w:rsid w:val="00472C0D"/>
    <w:rsid w:val="00472D23"/>
    <w:rsid w:val="00472DCD"/>
    <w:rsid w:val="00473381"/>
    <w:rsid w:val="0047401C"/>
    <w:rsid w:val="00475887"/>
    <w:rsid w:val="00476B06"/>
    <w:rsid w:val="0047791F"/>
    <w:rsid w:val="00477AD9"/>
    <w:rsid w:val="004805AE"/>
    <w:rsid w:val="00480EC5"/>
    <w:rsid w:val="0048160B"/>
    <w:rsid w:val="00481E5B"/>
    <w:rsid w:val="00483846"/>
    <w:rsid w:val="004840FF"/>
    <w:rsid w:val="00484877"/>
    <w:rsid w:val="00485473"/>
    <w:rsid w:val="00485C52"/>
    <w:rsid w:val="0048607A"/>
    <w:rsid w:val="004861C3"/>
    <w:rsid w:val="0048654C"/>
    <w:rsid w:val="00487902"/>
    <w:rsid w:val="00491062"/>
    <w:rsid w:val="00491CE2"/>
    <w:rsid w:val="0049225A"/>
    <w:rsid w:val="004925D7"/>
    <w:rsid w:val="00492655"/>
    <w:rsid w:val="0049283B"/>
    <w:rsid w:val="004928F9"/>
    <w:rsid w:val="004936BA"/>
    <w:rsid w:val="00493AA9"/>
    <w:rsid w:val="00494D05"/>
    <w:rsid w:val="00495962"/>
    <w:rsid w:val="00495B61"/>
    <w:rsid w:val="0049738D"/>
    <w:rsid w:val="00497A37"/>
    <w:rsid w:val="00497CDC"/>
    <w:rsid w:val="00497DE0"/>
    <w:rsid w:val="004A18AC"/>
    <w:rsid w:val="004A1B12"/>
    <w:rsid w:val="004A2990"/>
    <w:rsid w:val="004A2C8E"/>
    <w:rsid w:val="004A30B5"/>
    <w:rsid w:val="004A4023"/>
    <w:rsid w:val="004A4619"/>
    <w:rsid w:val="004A56AA"/>
    <w:rsid w:val="004A5D51"/>
    <w:rsid w:val="004A66B5"/>
    <w:rsid w:val="004A6726"/>
    <w:rsid w:val="004A7691"/>
    <w:rsid w:val="004A7F12"/>
    <w:rsid w:val="004B0480"/>
    <w:rsid w:val="004B1981"/>
    <w:rsid w:val="004B19CE"/>
    <w:rsid w:val="004B1A2C"/>
    <w:rsid w:val="004B1C1A"/>
    <w:rsid w:val="004B1F6F"/>
    <w:rsid w:val="004B21D3"/>
    <w:rsid w:val="004B3806"/>
    <w:rsid w:val="004B38C7"/>
    <w:rsid w:val="004B3EFE"/>
    <w:rsid w:val="004B44A9"/>
    <w:rsid w:val="004B5211"/>
    <w:rsid w:val="004B65EA"/>
    <w:rsid w:val="004B6AC9"/>
    <w:rsid w:val="004B6EC6"/>
    <w:rsid w:val="004B6F79"/>
    <w:rsid w:val="004C0623"/>
    <w:rsid w:val="004C080E"/>
    <w:rsid w:val="004C1063"/>
    <w:rsid w:val="004C119D"/>
    <w:rsid w:val="004C137F"/>
    <w:rsid w:val="004C167C"/>
    <w:rsid w:val="004C28F5"/>
    <w:rsid w:val="004C2E4F"/>
    <w:rsid w:val="004C3266"/>
    <w:rsid w:val="004C3FDE"/>
    <w:rsid w:val="004C420D"/>
    <w:rsid w:val="004C4408"/>
    <w:rsid w:val="004C5B2F"/>
    <w:rsid w:val="004C5BA3"/>
    <w:rsid w:val="004C5BAA"/>
    <w:rsid w:val="004C68AB"/>
    <w:rsid w:val="004C6A87"/>
    <w:rsid w:val="004C7C85"/>
    <w:rsid w:val="004D05B8"/>
    <w:rsid w:val="004D0F7A"/>
    <w:rsid w:val="004D1BB5"/>
    <w:rsid w:val="004D28E6"/>
    <w:rsid w:val="004D2B32"/>
    <w:rsid w:val="004D2C9C"/>
    <w:rsid w:val="004D2F7D"/>
    <w:rsid w:val="004D3289"/>
    <w:rsid w:val="004D330C"/>
    <w:rsid w:val="004D4DD4"/>
    <w:rsid w:val="004D6A3F"/>
    <w:rsid w:val="004D6FB4"/>
    <w:rsid w:val="004D7DD7"/>
    <w:rsid w:val="004E07DF"/>
    <w:rsid w:val="004E0C2C"/>
    <w:rsid w:val="004E15FD"/>
    <w:rsid w:val="004E18BA"/>
    <w:rsid w:val="004E2428"/>
    <w:rsid w:val="004E2FFF"/>
    <w:rsid w:val="004E31DF"/>
    <w:rsid w:val="004E3926"/>
    <w:rsid w:val="004E3A54"/>
    <w:rsid w:val="004E45E4"/>
    <w:rsid w:val="004E53F2"/>
    <w:rsid w:val="004E587E"/>
    <w:rsid w:val="004E59F1"/>
    <w:rsid w:val="004E5E01"/>
    <w:rsid w:val="004E6080"/>
    <w:rsid w:val="004E65BA"/>
    <w:rsid w:val="004E679B"/>
    <w:rsid w:val="004E75DE"/>
    <w:rsid w:val="004E7AFC"/>
    <w:rsid w:val="004F0043"/>
    <w:rsid w:val="004F0F72"/>
    <w:rsid w:val="004F1037"/>
    <w:rsid w:val="004F1E10"/>
    <w:rsid w:val="004F3BD3"/>
    <w:rsid w:val="004F420C"/>
    <w:rsid w:val="004F52ED"/>
    <w:rsid w:val="004F6836"/>
    <w:rsid w:val="004F6FBE"/>
    <w:rsid w:val="004F7670"/>
    <w:rsid w:val="004F7730"/>
    <w:rsid w:val="004F7ADD"/>
    <w:rsid w:val="004F7E71"/>
    <w:rsid w:val="00500357"/>
    <w:rsid w:val="00500FC5"/>
    <w:rsid w:val="0050139B"/>
    <w:rsid w:val="00501938"/>
    <w:rsid w:val="00501F00"/>
    <w:rsid w:val="005026AA"/>
    <w:rsid w:val="0050344E"/>
    <w:rsid w:val="005034FC"/>
    <w:rsid w:val="0050403C"/>
    <w:rsid w:val="005049DB"/>
    <w:rsid w:val="00504AB4"/>
    <w:rsid w:val="0050584F"/>
    <w:rsid w:val="00505A1D"/>
    <w:rsid w:val="00506B82"/>
    <w:rsid w:val="00507DD7"/>
    <w:rsid w:val="005104DF"/>
    <w:rsid w:val="0051069D"/>
    <w:rsid w:val="00511A7D"/>
    <w:rsid w:val="00511E10"/>
    <w:rsid w:val="005128AE"/>
    <w:rsid w:val="00512B7C"/>
    <w:rsid w:val="0051470C"/>
    <w:rsid w:val="00516A85"/>
    <w:rsid w:val="00517065"/>
    <w:rsid w:val="005205EA"/>
    <w:rsid w:val="00521DE2"/>
    <w:rsid w:val="00522C1C"/>
    <w:rsid w:val="00522D47"/>
    <w:rsid w:val="00522DD7"/>
    <w:rsid w:val="00522F0B"/>
    <w:rsid w:val="00523025"/>
    <w:rsid w:val="0052347A"/>
    <w:rsid w:val="00523A96"/>
    <w:rsid w:val="00524154"/>
    <w:rsid w:val="005245F7"/>
    <w:rsid w:val="00525C19"/>
    <w:rsid w:val="00525DE0"/>
    <w:rsid w:val="00525FA1"/>
    <w:rsid w:val="0052613A"/>
    <w:rsid w:val="00527D3A"/>
    <w:rsid w:val="00527EE4"/>
    <w:rsid w:val="00530B77"/>
    <w:rsid w:val="00531B05"/>
    <w:rsid w:val="00531C20"/>
    <w:rsid w:val="00532363"/>
    <w:rsid w:val="00532941"/>
    <w:rsid w:val="00532E82"/>
    <w:rsid w:val="0053301B"/>
    <w:rsid w:val="0053373B"/>
    <w:rsid w:val="0053431A"/>
    <w:rsid w:val="005347A8"/>
    <w:rsid w:val="005348A9"/>
    <w:rsid w:val="00540094"/>
    <w:rsid w:val="00541595"/>
    <w:rsid w:val="00541948"/>
    <w:rsid w:val="00541C49"/>
    <w:rsid w:val="00541FF2"/>
    <w:rsid w:val="0054323A"/>
    <w:rsid w:val="0054338D"/>
    <w:rsid w:val="00543B6D"/>
    <w:rsid w:val="005443E6"/>
    <w:rsid w:val="00544BBF"/>
    <w:rsid w:val="00544DFD"/>
    <w:rsid w:val="005457B9"/>
    <w:rsid w:val="0054795B"/>
    <w:rsid w:val="0055045C"/>
    <w:rsid w:val="005511B0"/>
    <w:rsid w:val="00551CBE"/>
    <w:rsid w:val="0055270E"/>
    <w:rsid w:val="00552AB9"/>
    <w:rsid w:val="00552D96"/>
    <w:rsid w:val="00552FDC"/>
    <w:rsid w:val="00553409"/>
    <w:rsid w:val="00554294"/>
    <w:rsid w:val="0055656A"/>
    <w:rsid w:val="00556A3E"/>
    <w:rsid w:val="00557649"/>
    <w:rsid w:val="005601C4"/>
    <w:rsid w:val="00560F6B"/>
    <w:rsid w:val="00562256"/>
    <w:rsid w:val="0056373D"/>
    <w:rsid w:val="00563D4E"/>
    <w:rsid w:val="00563D6A"/>
    <w:rsid w:val="00564399"/>
    <w:rsid w:val="0056440E"/>
    <w:rsid w:val="00564DE0"/>
    <w:rsid w:val="00565E5F"/>
    <w:rsid w:val="00566740"/>
    <w:rsid w:val="00567269"/>
    <w:rsid w:val="0057063B"/>
    <w:rsid w:val="00570EA6"/>
    <w:rsid w:val="00571ADB"/>
    <w:rsid w:val="00572A82"/>
    <w:rsid w:val="00573D6B"/>
    <w:rsid w:val="0057402A"/>
    <w:rsid w:val="00574877"/>
    <w:rsid w:val="00576841"/>
    <w:rsid w:val="00576C8C"/>
    <w:rsid w:val="00576D73"/>
    <w:rsid w:val="00576E31"/>
    <w:rsid w:val="00577144"/>
    <w:rsid w:val="00577626"/>
    <w:rsid w:val="0058046E"/>
    <w:rsid w:val="0058049B"/>
    <w:rsid w:val="005811D4"/>
    <w:rsid w:val="005815F6"/>
    <w:rsid w:val="0058259C"/>
    <w:rsid w:val="00583692"/>
    <w:rsid w:val="00584231"/>
    <w:rsid w:val="005842A1"/>
    <w:rsid w:val="00587465"/>
    <w:rsid w:val="0058760A"/>
    <w:rsid w:val="0058795F"/>
    <w:rsid w:val="00590408"/>
    <w:rsid w:val="00591C9C"/>
    <w:rsid w:val="005925E7"/>
    <w:rsid w:val="005928F9"/>
    <w:rsid w:val="00593917"/>
    <w:rsid w:val="005939F1"/>
    <w:rsid w:val="00593B1C"/>
    <w:rsid w:val="00593F04"/>
    <w:rsid w:val="00594EBA"/>
    <w:rsid w:val="00595C0B"/>
    <w:rsid w:val="00595D22"/>
    <w:rsid w:val="00595E3A"/>
    <w:rsid w:val="00595E9D"/>
    <w:rsid w:val="00596140"/>
    <w:rsid w:val="0059698E"/>
    <w:rsid w:val="00596FBA"/>
    <w:rsid w:val="005A02D8"/>
    <w:rsid w:val="005A0597"/>
    <w:rsid w:val="005A0790"/>
    <w:rsid w:val="005A0A5C"/>
    <w:rsid w:val="005A0F18"/>
    <w:rsid w:val="005A1A33"/>
    <w:rsid w:val="005A3605"/>
    <w:rsid w:val="005A39B0"/>
    <w:rsid w:val="005A4B39"/>
    <w:rsid w:val="005A4CFA"/>
    <w:rsid w:val="005A58A0"/>
    <w:rsid w:val="005A5AEC"/>
    <w:rsid w:val="005A618A"/>
    <w:rsid w:val="005A6990"/>
    <w:rsid w:val="005A6D31"/>
    <w:rsid w:val="005A71CF"/>
    <w:rsid w:val="005A747C"/>
    <w:rsid w:val="005A7502"/>
    <w:rsid w:val="005A7C80"/>
    <w:rsid w:val="005A7E28"/>
    <w:rsid w:val="005B01B4"/>
    <w:rsid w:val="005B0C09"/>
    <w:rsid w:val="005B18D3"/>
    <w:rsid w:val="005B2C05"/>
    <w:rsid w:val="005B315E"/>
    <w:rsid w:val="005B324C"/>
    <w:rsid w:val="005B37D6"/>
    <w:rsid w:val="005B41E9"/>
    <w:rsid w:val="005B4EA6"/>
    <w:rsid w:val="005B6F7D"/>
    <w:rsid w:val="005C0DB7"/>
    <w:rsid w:val="005C12D8"/>
    <w:rsid w:val="005C197B"/>
    <w:rsid w:val="005C234C"/>
    <w:rsid w:val="005C32E6"/>
    <w:rsid w:val="005C46E3"/>
    <w:rsid w:val="005C54AE"/>
    <w:rsid w:val="005C58B0"/>
    <w:rsid w:val="005C661F"/>
    <w:rsid w:val="005C663E"/>
    <w:rsid w:val="005C6782"/>
    <w:rsid w:val="005C7214"/>
    <w:rsid w:val="005C765A"/>
    <w:rsid w:val="005C7AA4"/>
    <w:rsid w:val="005D09A4"/>
    <w:rsid w:val="005D16DB"/>
    <w:rsid w:val="005D1A82"/>
    <w:rsid w:val="005D266D"/>
    <w:rsid w:val="005D3C08"/>
    <w:rsid w:val="005D3E92"/>
    <w:rsid w:val="005D46BA"/>
    <w:rsid w:val="005D53B5"/>
    <w:rsid w:val="005D5646"/>
    <w:rsid w:val="005D6181"/>
    <w:rsid w:val="005D66C0"/>
    <w:rsid w:val="005D6786"/>
    <w:rsid w:val="005D7AE4"/>
    <w:rsid w:val="005E02E5"/>
    <w:rsid w:val="005E03C0"/>
    <w:rsid w:val="005E076E"/>
    <w:rsid w:val="005E1660"/>
    <w:rsid w:val="005E31AE"/>
    <w:rsid w:val="005E77E7"/>
    <w:rsid w:val="005E7A3E"/>
    <w:rsid w:val="005E7D9E"/>
    <w:rsid w:val="005E7F48"/>
    <w:rsid w:val="005F0F75"/>
    <w:rsid w:val="005F10C2"/>
    <w:rsid w:val="005F17B2"/>
    <w:rsid w:val="005F2257"/>
    <w:rsid w:val="005F261F"/>
    <w:rsid w:val="005F274E"/>
    <w:rsid w:val="005F281A"/>
    <w:rsid w:val="005F3170"/>
    <w:rsid w:val="005F3D34"/>
    <w:rsid w:val="005F3D43"/>
    <w:rsid w:val="005F5407"/>
    <w:rsid w:val="005F6640"/>
    <w:rsid w:val="005F76D4"/>
    <w:rsid w:val="005F7A18"/>
    <w:rsid w:val="005F7D62"/>
    <w:rsid w:val="005F7DF9"/>
    <w:rsid w:val="006002E0"/>
    <w:rsid w:val="0060037C"/>
    <w:rsid w:val="0060061C"/>
    <w:rsid w:val="00600916"/>
    <w:rsid w:val="00601369"/>
    <w:rsid w:val="00601A88"/>
    <w:rsid w:val="00601FED"/>
    <w:rsid w:val="006027A8"/>
    <w:rsid w:val="0060352F"/>
    <w:rsid w:val="00605039"/>
    <w:rsid w:val="0060563D"/>
    <w:rsid w:val="006060A2"/>
    <w:rsid w:val="0060643B"/>
    <w:rsid w:val="00606528"/>
    <w:rsid w:val="00611FC1"/>
    <w:rsid w:val="00612B57"/>
    <w:rsid w:val="00612BC7"/>
    <w:rsid w:val="00614295"/>
    <w:rsid w:val="00614F04"/>
    <w:rsid w:val="00616257"/>
    <w:rsid w:val="00616611"/>
    <w:rsid w:val="006171EA"/>
    <w:rsid w:val="00617B43"/>
    <w:rsid w:val="00617F51"/>
    <w:rsid w:val="00620169"/>
    <w:rsid w:val="00621497"/>
    <w:rsid w:val="00621677"/>
    <w:rsid w:val="006222A5"/>
    <w:rsid w:val="006222BF"/>
    <w:rsid w:val="00622ED0"/>
    <w:rsid w:val="006231D5"/>
    <w:rsid w:val="00623516"/>
    <w:rsid w:val="0062388E"/>
    <w:rsid w:val="00625027"/>
    <w:rsid w:val="0062592F"/>
    <w:rsid w:val="00625B44"/>
    <w:rsid w:val="006260CD"/>
    <w:rsid w:val="00626FB7"/>
    <w:rsid w:val="006307DD"/>
    <w:rsid w:val="00631093"/>
    <w:rsid w:val="006312E7"/>
    <w:rsid w:val="00631A01"/>
    <w:rsid w:val="00631D4C"/>
    <w:rsid w:val="00631E14"/>
    <w:rsid w:val="006326EC"/>
    <w:rsid w:val="006327D9"/>
    <w:rsid w:val="00632B7A"/>
    <w:rsid w:val="00632F3D"/>
    <w:rsid w:val="00633138"/>
    <w:rsid w:val="0063352D"/>
    <w:rsid w:val="00635136"/>
    <w:rsid w:val="006368CB"/>
    <w:rsid w:val="00636DB0"/>
    <w:rsid w:val="00637DA2"/>
    <w:rsid w:val="00642353"/>
    <w:rsid w:val="00642D28"/>
    <w:rsid w:val="0064456E"/>
    <w:rsid w:val="00646496"/>
    <w:rsid w:val="0064672E"/>
    <w:rsid w:val="00646A8D"/>
    <w:rsid w:val="006473B6"/>
    <w:rsid w:val="0064785C"/>
    <w:rsid w:val="00650915"/>
    <w:rsid w:val="006512AA"/>
    <w:rsid w:val="00651DD2"/>
    <w:rsid w:val="00652442"/>
    <w:rsid w:val="00652574"/>
    <w:rsid w:val="00653D04"/>
    <w:rsid w:val="0065461E"/>
    <w:rsid w:val="0065514C"/>
    <w:rsid w:val="0065630A"/>
    <w:rsid w:val="0065748F"/>
    <w:rsid w:val="0065753E"/>
    <w:rsid w:val="00661298"/>
    <w:rsid w:val="00661BF2"/>
    <w:rsid w:val="00661C56"/>
    <w:rsid w:val="00661DBE"/>
    <w:rsid w:val="00663899"/>
    <w:rsid w:val="006639C9"/>
    <w:rsid w:val="00663A33"/>
    <w:rsid w:val="006651D5"/>
    <w:rsid w:val="00665A60"/>
    <w:rsid w:val="006722D0"/>
    <w:rsid w:val="0067282D"/>
    <w:rsid w:val="00672BB4"/>
    <w:rsid w:val="00672BFA"/>
    <w:rsid w:val="006737E4"/>
    <w:rsid w:val="006753EE"/>
    <w:rsid w:val="0067561F"/>
    <w:rsid w:val="006770C1"/>
    <w:rsid w:val="0067711B"/>
    <w:rsid w:val="00677B99"/>
    <w:rsid w:val="0068194B"/>
    <w:rsid w:val="006822A4"/>
    <w:rsid w:val="00682954"/>
    <w:rsid w:val="00682BFD"/>
    <w:rsid w:val="00682DEC"/>
    <w:rsid w:val="006854D2"/>
    <w:rsid w:val="00685E19"/>
    <w:rsid w:val="00687AFD"/>
    <w:rsid w:val="0069099A"/>
    <w:rsid w:val="00691602"/>
    <w:rsid w:val="006930C2"/>
    <w:rsid w:val="0069322C"/>
    <w:rsid w:val="00693623"/>
    <w:rsid w:val="006936A5"/>
    <w:rsid w:val="00695360"/>
    <w:rsid w:val="006960B4"/>
    <w:rsid w:val="006963B0"/>
    <w:rsid w:val="0069649A"/>
    <w:rsid w:val="00696A28"/>
    <w:rsid w:val="006A02BD"/>
    <w:rsid w:val="006A0B11"/>
    <w:rsid w:val="006A10A1"/>
    <w:rsid w:val="006A128D"/>
    <w:rsid w:val="006A1FE2"/>
    <w:rsid w:val="006A2115"/>
    <w:rsid w:val="006A263F"/>
    <w:rsid w:val="006A280A"/>
    <w:rsid w:val="006A28B6"/>
    <w:rsid w:val="006A31A0"/>
    <w:rsid w:val="006A34FD"/>
    <w:rsid w:val="006A4B95"/>
    <w:rsid w:val="006A5205"/>
    <w:rsid w:val="006A5811"/>
    <w:rsid w:val="006A694D"/>
    <w:rsid w:val="006A6FE4"/>
    <w:rsid w:val="006B050F"/>
    <w:rsid w:val="006B0796"/>
    <w:rsid w:val="006B14CC"/>
    <w:rsid w:val="006B1BA7"/>
    <w:rsid w:val="006B224A"/>
    <w:rsid w:val="006B282F"/>
    <w:rsid w:val="006B2F5F"/>
    <w:rsid w:val="006B515B"/>
    <w:rsid w:val="006B5277"/>
    <w:rsid w:val="006B5883"/>
    <w:rsid w:val="006B638F"/>
    <w:rsid w:val="006B6581"/>
    <w:rsid w:val="006B6C20"/>
    <w:rsid w:val="006C087C"/>
    <w:rsid w:val="006C1BAF"/>
    <w:rsid w:val="006C288F"/>
    <w:rsid w:val="006C2B1E"/>
    <w:rsid w:val="006C3607"/>
    <w:rsid w:val="006C3C8C"/>
    <w:rsid w:val="006C3F29"/>
    <w:rsid w:val="006C43C0"/>
    <w:rsid w:val="006C48EF"/>
    <w:rsid w:val="006C5A09"/>
    <w:rsid w:val="006C6056"/>
    <w:rsid w:val="006C6165"/>
    <w:rsid w:val="006C658B"/>
    <w:rsid w:val="006C676E"/>
    <w:rsid w:val="006C714C"/>
    <w:rsid w:val="006C76F1"/>
    <w:rsid w:val="006D01B8"/>
    <w:rsid w:val="006D1D3D"/>
    <w:rsid w:val="006D2A50"/>
    <w:rsid w:val="006D2CA1"/>
    <w:rsid w:val="006D32D6"/>
    <w:rsid w:val="006D3C6F"/>
    <w:rsid w:val="006D4A3D"/>
    <w:rsid w:val="006D526F"/>
    <w:rsid w:val="006D5E14"/>
    <w:rsid w:val="006D604A"/>
    <w:rsid w:val="006D7AA4"/>
    <w:rsid w:val="006D7F03"/>
    <w:rsid w:val="006E0DC8"/>
    <w:rsid w:val="006E1FC6"/>
    <w:rsid w:val="006E2F94"/>
    <w:rsid w:val="006E4367"/>
    <w:rsid w:val="006E45AD"/>
    <w:rsid w:val="006E4E3B"/>
    <w:rsid w:val="006E4EA7"/>
    <w:rsid w:val="006E5ADD"/>
    <w:rsid w:val="006E65C3"/>
    <w:rsid w:val="006E68DE"/>
    <w:rsid w:val="006E6E13"/>
    <w:rsid w:val="006E748E"/>
    <w:rsid w:val="006F0F12"/>
    <w:rsid w:val="006F1137"/>
    <w:rsid w:val="006F2151"/>
    <w:rsid w:val="006F2A82"/>
    <w:rsid w:val="006F5F70"/>
    <w:rsid w:val="006F67BD"/>
    <w:rsid w:val="006F6DB9"/>
    <w:rsid w:val="006F7F9E"/>
    <w:rsid w:val="0070089E"/>
    <w:rsid w:val="007013AA"/>
    <w:rsid w:val="00701CDF"/>
    <w:rsid w:val="00701E14"/>
    <w:rsid w:val="00702E33"/>
    <w:rsid w:val="007037A7"/>
    <w:rsid w:val="00703E56"/>
    <w:rsid w:val="007040F4"/>
    <w:rsid w:val="0070448D"/>
    <w:rsid w:val="00704E92"/>
    <w:rsid w:val="007050CB"/>
    <w:rsid w:val="00705E58"/>
    <w:rsid w:val="00705F71"/>
    <w:rsid w:val="00706A1D"/>
    <w:rsid w:val="00706C07"/>
    <w:rsid w:val="007071A8"/>
    <w:rsid w:val="007071FF"/>
    <w:rsid w:val="00707507"/>
    <w:rsid w:val="007102A2"/>
    <w:rsid w:val="00711794"/>
    <w:rsid w:val="0071355D"/>
    <w:rsid w:val="00713D18"/>
    <w:rsid w:val="00714A1B"/>
    <w:rsid w:val="00716291"/>
    <w:rsid w:val="007164A7"/>
    <w:rsid w:val="007200D1"/>
    <w:rsid w:val="00720692"/>
    <w:rsid w:val="0072091F"/>
    <w:rsid w:val="007218FC"/>
    <w:rsid w:val="007219B6"/>
    <w:rsid w:val="00721E9B"/>
    <w:rsid w:val="00722267"/>
    <w:rsid w:val="00722FBD"/>
    <w:rsid w:val="00723737"/>
    <w:rsid w:val="00725656"/>
    <w:rsid w:val="00725937"/>
    <w:rsid w:val="00725CF1"/>
    <w:rsid w:val="00726213"/>
    <w:rsid w:val="00726A40"/>
    <w:rsid w:val="00726AF6"/>
    <w:rsid w:val="00727524"/>
    <w:rsid w:val="00727712"/>
    <w:rsid w:val="007304B9"/>
    <w:rsid w:val="00730A60"/>
    <w:rsid w:val="007335A7"/>
    <w:rsid w:val="00733682"/>
    <w:rsid w:val="00733ACE"/>
    <w:rsid w:val="00733B93"/>
    <w:rsid w:val="007354BB"/>
    <w:rsid w:val="0073575C"/>
    <w:rsid w:val="0073638E"/>
    <w:rsid w:val="00736963"/>
    <w:rsid w:val="007369A4"/>
    <w:rsid w:val="0074066E"/>
    <w:rsid w:val="00740902"/>
    <w:rsid w:val="00741D1E"/>
    <w:rsid w:val="0074339E"/>
    <w:rsid w:val="00744FBC"/>
    <w:rsid w:val="00745839"/>
    <w:rsid w:val="00745985"/>
    <w:rsid w:val="00746632"/>
    <w:rsid w:val="0074682F"/>
    <w:rsid w:val="0074697C"/>
    <w:rsid w:val="00747D3F"/>
    <w:rsid w:val="00750CE1"/>
    <w:rsid w:val="007514A1"/>
    <w:rsid w:val="0075197B"/>
    <w:rsid w:val="00754441"/>
    <w:rsid w:val="00754DA8"/>
    <w:rsid w:val="00755BF8"/>
    <w:rsid w:val="00756810"/>
    <w:rsid w:val="00756DCE"/>
    <w:rsid w:val="0075735E"/>
    <w:rsid w:val="00757FD0"/>
    <w:rsid w:val="00760925"/>
    <w:rsid w:val="007615FB"/>
    <w:rsid w:val="00761645"/>
    <w:rsid w:val="00762F69"/>
    <w:rsid w:val="007634F2"/>
    <w:rsid w:val="0076443E"/>
    <w:rsid w:val="00764F30"/>
    <w:rsid w:val="00766D28"/>
    <w:rsid w:val="00767537"/>
    <w:rsid w:val="00767735"/>
    <w:rsid w:val="00767777"/>
    <w:rsid w:val="007702C7"/>
    <w:rsid w:val="00770883"/>
    <w:rsid w:val="007708B3"/>
    <w:rsid w:val="007709B9"/>
    <w:rsid w:val="00770B83"/>
    <w:rsid w:val="00771315"/>
    <w:rsid w:val="007716F7"/>
    <w:rsid w:val="00771855"/>
    <w:rsid w:val="00771C18"/>
    <w:rsid w:val="00772ED4"/>
    <w:rsid w:val="007731CF"/>
    <w:rsid w:val="0077432A"/>
    <w:rsid w:val="00774336"/>
    <w:rsid w:val="007745F7"/>
    <w:rsid w:val="0077463F"/>
    <w:rsid w:val="007767BB"/>
    <w:rsid w:val="00776C08"/>
    <w:rsid w:val="00777BBC"/>
    <w:rsid w:val="00780337"/>
    <w:rsid w:val="007814CD"/>
    <w:rsid w:val="00781D09"/>
    <w:rsid w:val="007823B1"/>
    <w:rsid w:val="007844EB"/>
    <w:rsid w:val="00784942"/>
    <w:rsid w:val="00785F45"/>
    <w:rsid w:val="00786F66"/>
    <w:rsid w:val="00786FBA"/>
    <w:rsid w:val="00787042"/>
    <w:rsid w:val="00787071"/>
    <w:rsid w:val="00787779"/>
    <w:rsid w:val="00787EAB"/>
    <w:rsid w:val="00790EBC"/>
    <w:rsid w:val="00790EFC"/>
    <w:rsid w:val="0079159A"/>
    <w:rsid w:val="00793CFC"/>
    <w:rsid w:val="00793F06"/>
    <w:rsid w:val="00794F2B"/>
    <w:rsid w:val="00796EAF"/>
    <w:rsid w:val="007A0DF3"/>
    <w:rsid w:val="007A25BC"/>
    <w:rsid w:val="007A44C0"/>
    <w:rsid w:val="007A4567"/>
    <w:rsid w:val="007A4BE1"/>
    <w:rsid w:val="007A5407"/>
    <w:rsid w:val="007A555C"/>
    <w:rsid w:val="007B1EDE"/>
    <w:rsid w:val="007B27CC"/>
    <w:rsid w:val="007B28AB"/>
    <w:rsid w:val="007B3341"/>
    <w:rsid w:val="007B3766"/>
    <w:rsid w:val="007B5413"/>
    <w:rsid w:val="007B5FA4"/>
    <w:rsid w:val="007B670E"/>
    <w:rsid w:val="007B6C88"/>
    <w:rsid w:val="007B70CB"/>
    <w:rsid w:val="007B77DB"/>
    <w:rsid w:val="007B7C7B"/>
    <w:rsid w:val="007B7C8D"/>
    <w:rsid w:val="007B7F9E"/>
    <w:rsid w:val="007C0975"/>
    <w:rsid w:val="007C21CA"/>
    <w:rsid w:val="007C28A4"/>
    <w:rsid w:val="007C377C"/>
    <w:rsid w:val="007C3BF6"/>
    <w:rsid w:val="007C4300"/>
    <w:rsid w:val="007C47D8"/>
    <w:rsid w:val="007C54D9"/>
    <w:rsid w:val="007C5644"/>
    <w:rsid w:val="007C678A"/>
    <w:rsid w:val="007C7401"/>
    <w:rsid w:val="007C771F"/>
    <w:rsid w:val="007C792B"/>
    <w:rsid w:val="007D035C"/>
    <w:rsid w:val="007D1116"/>
    <w:rsid w:val="007D18A0"/>
    <w:rsid w:val="007D20CC"/>
    <w:rsid w:val="007D35A8"/>
    <w:rsid w:val="007D364B"/>
    <w:rsid w:val="007D3890"/>
    <w:rsid w:val="007D40A4"/>
    <w:rsid w:val="007D4575"/>
    <w:rsid w:val="007D482B"/>
    <w:rsid w:val="007D5291"/>
    <w:rsid w:val="007D63FF"/>
    <w:rsid w:val="007D7FC4"/>
    <w:rsid w:val="007E02DB"/>
    <w:rsid w:val="007E08E3"/>
    <w:rsid w:val="007E0C55"/>
    <w:rsid w:val="007E176A"/>
    <w:rsid w:val="007E3E6A"/>
    <w:rsid w:val="007F01D3"/>
    <w:rsid w:val="007F04EF"/>
    <w:rsid w:val="007F0685"/>
    <w:rsid w:val="007F0A38"/>
    <w:rsid w:val="007F1A41"/>
    <w:rsid w:val="007F2344"/>
    <w:rsid w:val="007F3C49"/>
    <w:rsid w:val="007F427E"/>
    <w:rsid w:val="007F4D1B"/>
    <w:rsid w:val="007F6B21"/>
    <w:rsid w:val="007F6CBE"/>
    <w:rsid w:val="00800483"/>
    <w:rsid w:val="00800652"/>
    <w:rsid w:val="00801B8F"/>
    <w:rsid w:val="00801D1E"/>
    <w:rsid w:val="0080235D"/>
    <w:rsid w:val="00802D33"/>
    <w:rsid w:val="00803C3B"/>
    <w:rsid w:val="00803C4D"/>
    <w:rsid w:val="0080409D"/>
    <w:rsid w:val="0080411A"/>
    <w:rsid w:val="0080494B"/>
    <w:rsid w:val="00805771"/>
    <w:rsid w:val="00805A7A"/>
    <w:rsid w:val="00806257"/>
    <w:rsid w:val="008065E9"/>
    <w:rsid w:val="0081010D"/>
    <w:rsid w:val="0081045C"/>
    <w:rsid w:val="00811A40"/>
    <w:rsid w:val="00812547"/>
    <w:rsid w:val="008135C5"/>
    <w:rsid w:val="00813BE9"/>
    <w:rsid w:val="00814B7C"/>
    <w:rsid w:val="0081578C"/>
    <w:rsid w:val="00816666"/>
    <w:rsid w:val="00816A0F"/>
    <w:rsid w:val="00817BBB"/>
    <w:rsid w:val="00820595"/>
    <w:rsid w:val="008207A9"/>
    <w:rsid w:val="00820ACA"/>
    <w:rsid w:val="00822BE7"/>
    <w:rsid w:val="00822F48"/>
    <w:rsid w:val="008236FC"/>
    <w:rsid w:val="00823B08"/>
    <w:rsid w:val="008240D6"/>
    <w:rsid w:val="00824662"/>
    <w:rsid w:val="008253EC"/>
    <w:rsid w:val="00825FBD"/>
    <w:rsid w:val="0082616A"/>
    <w:rsid w:val="008264E1"/>
    <w:rsid w:val="008267D1"/>
    <w:rsid w:val="00826A56"/>
    <w:rsid w:val="00826FF3"/>
    <w:rsid w:val="008272DE"/>
    <w:rsid w:val="00827E20"/>
    <w:rsid w:val="00830235"/>
    <w:rsid w:val="008308FA"/>
    <w:rsid w:val="00830F83"/>
    <w:rsid w:val="00832F1E"/>
    <w:rsid w:val="00835142"/>
    <w:rsid w:val="00835A47"/>
    <w:rsid w:val="00836597"/>
    <w:rsid w:val="00837AD3"/>
    <w:rsid w:val="00840BB9"/>
    <w:rsid w:val="008414E0"/>
    <w:rsid w:val="008427B1"/>
    <w:rsid w:val="0084296D"/>
    <w:rsid w:val="00844D9F"/>
    <w:rsid w:val="00846248"/>
    <w:rsid w:val="00847043"/>
    <w:rsid w:val="00850218"/>
    <w:rsid w:val="00850780"/>
    <w:rsid w:val="00850987"/>
    <w:rsid w:val="00851F4D"/>
    <w:rsid w:val="00852244"/>
    <w:rsid w:val="0085291C"/>
    <w:rsid w:val="00853AF4"/>
    <w:rsid w:val="00855690"/>
    <w:rsid w:val="00855802"/>
    <w:rsid w:val="00856851"/>
    <w:rsid w:val="00856D33"/>
    <w:rsid w:val="00857D46"/>
    <w:rsid w:val="00860A96"/>
    <w:rsid w:val="0086163F"/>
    <w:rsid w:val="00861713"/>
    <w:rsid w:val="00862D38"/>
    <w:rsid w:val="0086369B"/>
    <w:rsid w:val="00864678"/>
    <w:rsid w:val="00866A39"/>
    <w:rsid w:val="008670C8"/>
    <w:rsid w:val="00867B36"/>
    <w:rsid w:val="008712AC"/>
    <w:rsid w:val="00871F19"/>
    <w:rsid w:val="00872631"/>
    <w:rsid w:val="0087264C"/>
    <w:rsid w:val="00874ADD"/>
    <w:rsid w:val="00874FA2"/>
    <w:rsid w:val="00875542"/>
    <w:rsid w:val="008757CF"/>
    <w:rsid w:val="00875B72"/>
    <w:rsid w:val="00875C26"/>
    <w:rsid w:val="00875D82"/>
    <w:rsid w:val="008768A9"/>
    <w:rsid w:val="00877708"/>
    <w:rsid w:val="00877F28"/>
    <w:rsid w:val="008805F1"/>
    <w:rsid w:val="00880BF8"/>
    <w:rsid w:val="00882289"/>
    <w:rsid w:val="00882796"/>
    <w:rsid w:val="008828A6"/>
    <w:rsid w:val="00882CFA"/>
    <w:rsid w:val="008837DB"/>
    <w:rsid w:val="00885950"/>
    <w:rsid w:val="00885A63"/>
    <w:rsid w:val="0088728C"/>
    <w:rsid w:val="00892A39"/>
    <w:rsid w:val="00892D42"/>
    <w:rsid w:val="00893795"/>
    <w:rsid w:val="008943E4"/>
    <w:rsid w:val="00894E02"/>
    <w:rsid w:val="008957B0"/>
    <w:rsid w:val="00896231"/>
    <w:rsid w:val="00897937"/>
    <w:rsid w:val="00897D52"/>
    <w:rsid w:val="008A02A8"/>
    <w:rsid w:val="008A0F12"/>
    <w:rsid w:val="008A13FF"/>
    <w:rsid w:val="008A1843"/>
    <w:rsid w:val="008A18D9"/>
    <w:rsid w:val="008A21B2"/>
    <w:rsid w:val="008A2583"/>
    <w:rsid w:val="008A25CB"/>
    <w:rsid w:val="008A3B94"/>
    <w:rsid w:val="008A5D31"/>
    <w:rsid w:val="008A5E5B"/>
    <w:rsid w:val="008B00EE"/>
    <w:rsid w:val="008B0153"/>
    <w:rsid w:val="008B0C40"/>
    <w:rsid w:val="008B1CD4"/>
    <w:rsid w:val="008B26E8"/>
    <w:rsid w:val="008B28A8"/>
    <w:rsid w:val="008B4372"/>
    <w:rsid w:val="008B4C29"/>
    <w:rsid w:val="008B4F66"/>
    <w:rsid w:val="008B53AB"/>
    <w:rsid w:val="008B5604"/>
    <w:rsid w:val="008B59A3"/>
    <w:rsid w:val="008B6B50"/>
    <w:rsid w:val="008B6B62"/>
    <w:rsid w:val="008B787E"/>
    <w:rsid w:val="008B7D90"/>
    <w:rsid w:val="008C00E1"/>
    <w:rsid w:val="008C0243"/>
    <w:rsid w:val="008C1659"/>
    <w:rsid w:val="008C189B"/>
    <w:rsid w:val="008C1924"/>
    <w:rsid w:val="008C1BC3"/>
    <w:rsid w:val="008C1DB5"/>
    <w:rsid w:val="008C4ACB"/>
    <w:rsid w:val="008C4DB7"/>
    <w:rsid w:val="008C52CF"/>
    <w:rsid w:val="008C5ACC"/>
    <w:rsid w:val="008C697C"/>
    <w:rsid w:val="008C71B4"/>
    <w:rsid w:val="008C787F"/>
    <w:rsid w:val="008D00A2"/>
    <w:rsid w:val="008D0639"/>
    <w:rsid w:val="008D0EA0"/>
    <w:rsid w:val="008D176B"/>
    <w:rsid w:val="008D1BAC"/>
    <w:rsid w:val="008D20A5"/>
    <w:rsid w:val="008D30A2"/>
    <w:rsid w:val="008D31BC"/>
    <w:rsid w:val="008D36BF"/>
    <w:rsid w:val="008D3CF9"/>
    <w:rsid w:val="008D66FB"/>
    <w:rsid w:val="008D7852"/>
    <w:rsid w:val="008D7C6E"/>
    <w:rsid w:val="008E0197"/>
    <w:rsid w:val="008E05E5"/>
    <w:rsid w:val="008E0F4E"/>
    <w:rsid w:val="008E1094"/>
    <w:rsid w:val="008E154E"/>
    <w:rsid w:val="008E4560"/>
    <w:rsid w:val="008E468F"/>
    <w:rsid w:val="008E72D3"/>
    <w:rsid w:val="008F53C7"/>
    <w:rsid w:val="008F653D"/>
    <w:rsid w:val="008F6833"/>
    <w:rsid w:val="008F7260"/>
    <w:rsid w:val="00900708"/>
    <w:rsid w:val="009024DD"/>
    <w:rsid w:val="00902CB3"/>
    <w:rsid w:val="00903CEF"/>
    <w:rsid w:val="0090424E"/>
    <w:rsid w:val="00904405"/>
    <w:rsid w:val="009045F2"/>
    <w:rsid w:val="009058C5"/>
    <w:rsid w:val="0090621F"/>
    <w:rsid w:val="00906355"/>
    <w:rsid w:val="0090647D"/>
    <w:rsid w:val="00907ADD"/>
    <w:rsid w:val="0091088A"/>
    <w:rsid w:val="00910F05"/>
    <w:rsid w:val="009119CF"/>
    <w:rsid w:val="00911A75"/>
    <w:rsid w:val="00911D08"/>
    <w:rsid w:val="00912DF7"/>
    <w:rsid w:val="00912EF2"/>
    <w:rsid w:val="0091347F"/>
    <w:rsid w:val="00913CA9"/>
    <w:rsid w:val="00913CC7"/>
    <w:rsid w:val="009140BD"/>
    <w:rsid w:val="00914A9E"/>
    <w:rsid w:val="00914D1C"/>
    <w:rsid w:val="00915781"/>
    <w:rsid w:val="00916833"/>
    <w:rsid w:val="00917386"/>
    <w:rsid w:val="009208C9"/>
    <w:rsid w:val="00920921"/>
    <w:rsid w:val="009218AA"/>
    <w:rsid w:val="00922220"/>
    <w:rsid w:val="00923A27"/>
    <w:rsid w:val="00923C55"/>
    <w:rsid w:val="00924002"/>
    <w:rsid w:val="009240D2"/>
    <w:rsid w:val="009240FC"/>
    <w:rsid w:val="00924264"/>
    <w:rsid w:val="009257F2"/>
    <w:rsid w:val="009267D9"/>
    <w:rsid w:val="00930679"/>
    <w:rsid w:val="00930745"/>
    <w:rsid w:val="0093083A"/>
    <w:rsid w:val="00930972"/>
    <w:rsid w:val="009315EF"/>
    <w:rsid w:val="009315F0"/>
    <w:rsid w:val="00931E7A"/>
    <w:rsid w:val="0093206A"/>
    <w:rsid w:val="00932EE1"/>
    <w:rsid w:val="00934300"/>
    <w:rsid w:val="00934848"/>
    <w:rsid w:val="009348B6"/>
    <w:rsid w:val="00934955"/>
    <w:rsid w:val="00934EBA"/>
    <w:rsid w:val="0093532C"/>
    <w:rsid w:val="009373FB"/>
    <w:rsid w:val="00940072"/>
    <w:rsid w:val="009403ED"/>
    <w:rsid w:val="00940B92"/>
    <w:rsid w:val="009412BA"/>
    <w:rsid w:val="0094143D"/>
    <w:rsid w:val="009420E6"/>
    <w:rsid w:val="0094238B"/>
    <w:rsid w:val="009444DC"/>
    <w:rsid w:val="00944DB5"/>
    <w:rsid w:val="00945E75"/>
    <w:rsid w:val="0094613F"/>
    <w:rsid w:val="00946293"/>
    <w:rsid w:val="00947193"/>
    <w:rsid w:val="00947386"/>
    <w:rsid w:val="00947676"/>
    <w:rsid w:val="00947E93"/>
    <w:rsid w:val="0095059D"/>
    <w:rsid w:val="00950AE4"/>
    <w:rsid w:val="0095110E"/>
    <w:rsid w:val="00951E45"/>
    <w:rsid w:val="00951F1D"/>
    <w:rsid w:val="0095363B"/>
    <w:rsid w:val="009552BB"/>
    <w:rsid w:val="0095537A"/>
    <w:rsid w:val="009557A6"/>
    <w:rsid w:val="00955E74"/>
    <w:rsid w:val="00956309"/>
    <w:rsid w:val="00956327"/>
    <w:rsid w:val="00957488"/>
    <w:rsid w:val="00957CF4"/>
    <w:rsid w:val="00960294"/>
    <w:rsid w:val="009604C5"/>
    <w:rsid w:val="009607BF"/>
    <w:rsid w:val="00961B65"/>
    <w:rsid w:val="00962AE4"/>
    <w:rsid w:val="00962C13"/>
    <w:rsid w:val="00963D76"/>
    <w:rsid w:val="00963E53"/>
    <w:rsid w:val="009644B9"/>
    <w:rsid w:val="009647AE"/>
    <w:rsid w:val="00964F62"/>
    <w:rsid w:val="009652A2"/>
    <w:rsid w:val="00965DEB"/>
    <w:rsid w:val="009712B7"/>
    <w:rsid w:val="009717E6"/>
    <w:rsid w:val="00971A26"/>
    <w:rsid w:val="00971A6F"/>
    <w:rsid w:val="0097264E"/>
    <w:rsid w:val="00972DC8"/>
    <w:rsid w:val="009731FB"/>
    <w:rsid w:val="009755EA"/>
    <w:rsid w:val="009801C1"/>
    <w:rsid w:val="0098071B"/>
    <w:rsid w:val="00980D40"/>
    <w:rsid w:val="00982121"/>
    <w:rsid w:val="009829B0"/>
    <w:rsid w:val="009835DE"/>
    <w:rsid w:val="00983F1F"/>
    <w:rsid w:val="009841B6"/>
    <w:rsid w:val="009847EF"/>
    <w:rsid w:val="00984EE3"/>
    <w:rsid w:val="00986114"/>
    <w:rsid w:val="00986B98"/>
    <w:rsid w:val="00987CB7"/>
    <w:rsid w:val="0099133B"/>
    <w:rsid w:val="0099146C"/>
    <w:rsid w:val="00991788"/>
    <w:rsid w:val="0099264F"/>
    <w:rsid w:val="009928D1"/>
    <w:rsid w:val="00992AC9"/>
    <w:rsid w:val="00992FB6"/>
    <w:rsid w:val="00993223"/>
    <w:rsid w:val="00993783"/>
    <w:rsid w:val="0099478A"/>
    <w:rsid w:val="00995A21"/>
    <w:rsid w:val="00996986"/>
    <w:rsid w:val="0099732A"/>
    <w:rsid w:val="0099764C"/>
    <w:rsid w:val="0099792C"/>
    <w:rsid w:val="009979BE"/>
    <w:rsid w:val="009A0616"/>
    <w:rsid w:val="009A06F9"/>
    <w:rsid w:val="009A097D"/>
    <w:rsid w:val="009A0F9D"/>
    <w:rsid w:val="009A13D1"/>
    <w:rsid w:val="009A17B5"/>
    <w:rsid w:val="009A2B15"/>
    <w:rsid w:val="009A2F67"/>
    <w:rsid w:val="009A42D4"/>
    <w:rsid w:val="009A5545"/>
    <w:rsid w:val="009A6464"/>
    <w:rsid w:val="009A64F5"/>
    <w:rsid w:val="009A6D93"/>
    <w:rsid w:val="009A7074"/>
    <w:rsid w:val="009A76B9"/>
    <w:rsid w:val="009A77FB"/>
    <w:rsid w:val="009B037D"/>
    <w:rsid w:val="009B0F1C"/>
    <w:rsid w:val="009B1745"/>
    <w:rsid w:val="009B1793"/>
    <w:rsid w:val="009B2548"/>
    <w:rsid w:val="009B2B9D"/>
    <w:rsid w:val="009B2E85"/>
    <w:rsid w:val="009B35B3"/>
    <w:rsid w:val="009B3859"/>
    <w:rsid w:val="009B389E"/>
    <w:rsid w:val="009B3AB3"/>
    <w:rsid w:val="009B3E8C"/>
    <w:rsid w:val="009B4A0A"/>
    <w:rsid w:val="009B6680"/>
    <w:rsid w:val="009B6AE5"/>
    <w:rsid w:val="009B7AA2"/>
    <w:rsid w:val="009B7BD3"/>
    <w:rsid w:val="009C0292"/>
    <w:rsid w:val="009C02EE"/>
    <w:rsid w:val="009C0B1F"/>
    <w:rsid w:val="009C15FB"/>
    <w:rsid w:val="009C2F66"/>
    <w:rsid w:val="009C337C"/>
    <w:rsid w:val="009C3E87"/>
    <w:rsid w:val="009C42D3"/>
    <w:rsid w:val="009C4FA4"/>
    <w:rsid w:val="009C5ABC"/>
    <w:rsid w:val="009C6C86"/>
    <w:rsid w:val="009C706E"/>
    <w:rsid w:val="009C74C5"/>
    <w:rsid w:val="009C76B5"/>
    <w:rsid w:val="009D1CE4"/>
    <w:rsid w:val="009D1CEE"/>
    <w:rsid w:val="009D2125"/>
    <w:rsid w:val="009D2711"/>
    <w:rsid w:val="009D3716"/>
    <w:rsid w:val="009D4C71"/>
    <w:rsid w:val="009D6BC3"/>
    <w:rsid w:val="009D7D49"/>
    <w:rsid w:val="009E031E"/>
    <w:rsid w:val="009E0A21"/>
    <w:rsid w:val="009E1E47"/>
    <w:rsid w:val="009E277B"/>
    <w:rsid w:val="009E3BFC"/>
    <w:rsid w:val="009E480C"/>
    <w:rsid w:val="009E49E7"/>
    <w:rsid w:val="009E587D"/>
    <w:rsid w:val="009E643A"/>
    <w:rsid w:val="009E6B21"/>
    <w:rsid w:val="009E7236"/>
    <w:rsid w:val="009F075C"/>
    <w:rsid w:val="009F283A"/>
    <w:rsid w:val="009F3BF9"/>
    <w:rsid w:val="009F3D88"/>
    <w:rsid w:val="009F51AD"/>
    <w:rsid w:val="009F53B0"/>
    <w:rsid w:val="009F5640"/>
    <w:rsid w:val="009F5FE8"/>
    <w:rsid w:val="009F6423"/>
    <w:rsid w:val="009F69DF"/>
    <w:rsid w:val="009F757F"/>
    <w:rsid w:val="009F77CE"/>
    <w:rsid w:val="009F7B64"/>
    <w:rsid w:val="00A0000A"/>
    <w:rsid w:val="00A008CE"/>
    <w:rsid w:val="00A01C51"/>
    <w:rsid w:val="00A01EE3"/>
    <w:rsid w:val="00A02004"/>
    <w:rsid w:val="00A029B3"/>
    <w:rsid w:val="00A03834"/>
    <w:rsid w:val="00A03FD6"/>
    <w:rsid w:val="00A0595D"/>
    <w:rsid w:val="00A05AA5"/>
    <w:rsid w:val="00A05DF6"/>
    <w:rsid w:val="00A0610B"/>
    <w:rsid w:val="00A06457"/>
    <w:rsid w:val="00A064C0"/>
    <w:rsid w:val="00A06564"/>
    <w:rsid w:val="00A065DC"/>
    <w:rsid w:val="00A066D3"/>
    <w:rsid w:val="00A07496"/>
    <w:rsid w:val="00A07639"/>
    <w:rsid w:val="00A1012F"/>
    <w:rsid w:val="00A123E5"/>
    <w:rsid w:val="00A124CD"/>
    <w:rsid w:val="00A13603"/>
    <w:rsid w:val="00A14228"/>
    <w:rsid w:val="00A14C26"/>
    <w:rsid w:val="00A150A9"/>
    <w:rsid w:val="00A15ED9"/>
    <w:rsid w:val="00A16BAB"/>
    <w:rsid w:val="00A16BBD"/>
    <w:rsid w:val="00A17295"/>
    <w:rsid w:val="00A17460"/>
    <w:rsid w:val="00A17A24"/>
    <w:rsid w:val="00A211AE"/>
    <w:rsid w:val="00A21CC7"/>
    <w:rsid w:val="00A22780"/>
    <w:rsid w:val="00A2291D"/>
    <w:rsid w:val="00A2388B"/>
    <w:rsid w:val="00A241EC"/>
    <w:rsid w:val="00A24BE2"/>
    <w:rsid w:val="00A25065"/>
    <w:rsid w:val="00A25D08"/>
    <w:rsid w:val="00A2791B"/>
    <w:rsid w:val="00A300FC"/>
    <w:rsid w:val="00A30D5C"/>
    <w:rsid w:val="00A31A53"/>
    <w:rsid w:val="00A32D7B"/>
    <w:rsid w:val="00A33278"/>
    <w:rsid w:val="00A34469"/>
    <w:rsid w:val="00A34785"/>
    <w:rsid w:val="00A34AB8"/>
    <w:rsid w:val="00A35EF5"/>
    <w:rsid w:val="00A37594"/>
    <w:rsid w:val="00A37DC8"/>
    <w:rsid w:val="00A37E3F"/>
    <w:rsid w:val="00A400ED"/>
    <w:rsid w:val="00A4064E"/>
    <w:rsid w:val="00A414E2"/>
    <w:rsid w:val="00A4162D"/>
    <w:rsid w:val="00A41A8F"/>
    <w:rsid w:val="00A421D6"/>
    <w:rsid w:val="00A42C15"/>
    <w:rsid w:val="00A43A96"/>
    <w:rsid w:val="00A440A6"/>
    <w:rsid w:val="00A44146"/>
    <w:rsid w:val="00A4425F"/>
    <w:rsid w:val="00A45246"/>
    <w:rsid w:val="00A45313"/>
    <w:rsid w:val="00A4554A"/>
    <w:rsid w:val="00A46919"/>
    <w:rsid w:val="00A46AB4"/>
    <w:rsid w:val="00A46CBE"/>
    <w:rsid w:val="00A506DA"/>
    <w:rsid w:val="00A50977"/>
    <w:rsid w:val="00A511DD"/>
    <w:rsid w:val="00A51248"/>
    <w:rsid w:val="00A5127A"/>
    <w:rsid w:val="00A51293"/>
    <w:rsid w:val="00A514B8"/>
    <w:rsid w:val="00A52893"/>
    <w:rsid w:val="00A52A54"/>
    <w:rsid w:val="00A532B2"/>
    <w:rsid w:val="00A534AF"/>
    <w:rsid w:val="00A55800"/>
    <w:rsid w:val="00A56531"/>
    <w:rsid w:val="00A56D44"/>
    <w:rsid w:val="00A60B19"/>
    <w:rsid w:val="00A617A3"/>
    <w:rsid w:val="00A620B2"/>
    <w:rsid w:val="00A6218D"/>
    <w:rsid w:val="00A62E8E"/>
    <w:rsid w:val="00A65691"/>
    <w:rsid w:val="00A664C2"/>
    <w:rsid w:val="00A6662B"/>
    <w:rsid w:val="00A66CD5"/>
    <w:rsid w:val="00A66D22"/>
    <w:rsid w:val="00A67B69"/>
    <w:rsid w:val="00A70115"/>
    <w:rsid w:val="00A70581"/>
    <w:rsid w:val="00A70B74"/>
    <w:rsid w:val="00A70E4F"/>
    <w:rsid w:val="00A71697"/>
    <w:rsid w:val="00A71811"/>
    <w:rsid w:val="00A71E18"/>
    <w:rsid w:val="00A72EAD"/>
    <w:rsid w:val="00A73DD6"/>
    <w:rsid w:val="00A74091"/>
    <w:rsid w:val="00A7424F"/>
    <w:rsid w:val="00A74486"/>
    <w:rsid w:val="00A74564"/>
    <w:rsid w:val="00A747E7"/>
    <w:rsid w:val="00A74CF7"/>
    <w:rsid w:val="00A75A3D"/>
    <w:rsid w:val="00A75F81"/>
    <w:rsid w:val="00A764AE"/>
    <w:rsid w:val="00A76916"/>
    <w:rsid w:val="00A772FC"/>
    <w:rsid w:val="00A77702"/>
    <w:rsid w:val="00A807C8"/>
    <w:rsid w:val="00A80865"/>
    <w:rsid w:val="00A80A84"/>
    <w:rsid w:val="00A80E1D"/>
    <w:rsid w:val="00A812B8"/>
    <w:rsid w:val="00A81ABC"/>
    <w:rsid w:val="00A82015"/>
    <w:rsid w:val="00A82B9A"/>
    <w:rsid w:val="00A849AB"/>
    <w:rsid w:val="00A85AC3"/>
    <w:rsid w:val="00A85C42"/>
    <w:rsid w:val="00A868E8"/>
    <w:rsid w:val="00A874E8"/>
    <w:rsid w:val="00A90026"/>
    <w:rsid w:val="00A91976"/>
    <w:rsid w:val="00A922A5"/>
    <w:rsid w:val="00A9278D"/>
    <w:rsid w:val="00A92CBA"/>
    <w:rsid w:val="00A93605"/>
    <w:rsid w:val="00A94235"/>
    <w:rsid w:val="00A94A47"/>
    <w:rsid w:val="00A95354"/>
    <w:rsid w:val="00AA0428"/>
    <w:rsid w:val="00AA11BD"/>
    <w:rsid w:val="00AA2183"/>
    <w:rsid w:val="00AA346F"/>
    <w:rsid w:val="00AA35E3"/>
    <w:rsid w:val="00AA37B2"/>
    <w:rsid w:val="00AA3809"/>
    <w:rsid w:val="00AA3910"/>
    <w:rsid w:val="00AA42FC"/>
    <w:rsid w:val="00AA4C6B"/>
    <w:rsid w:val="00AA55CA"/>
    <w:rsid w:val="00AA57E5"/>
    <w:rsid w:val="00AA5DA0"/>
    <w:rsid w:val="00AA67D0"/>
    <w:rsid w:val="00AA79B9"/>
    <w:rsid w:val="00AB092C"/>
    <w:rsid w:val="00AB24AE"/>
    <w:rsid w:val="00AB2B3E"/>
    <w:rsid w:val="00AB38C9"/>
    <w:rsid w:val="00AB3FB1"/>
    <w:rsid w:val="00AB50FC"/>
    <w:rsid w:val="00AB5929"/>
    <w:rsid w:val="00AB600C"/>
    <w:rsid w:val="00AB6F43"/>
    <w:rsid w:val="00AC0257"/>
    <w:rsid w:val="00AC0AFD"/>
    <w:rsid w:val="00AC0EDD"/>
    <w:rsid w:val="00AC1F73"/>
    <w:rsid w:val="00AC2457"/>
    <w:rsid w:val="00AC400D"/>
    <w:rsid w:val="00AC429F"/>
    <w:rsid w:val="00AC4C66"/>
    <w:rsid w:val="00AC56CF"/>
    <w:rsid w:val="00AC5C04"/>
    <w:rsid w:val="00AC5E1D"/>
    <w:rsid w:val="00AC618C"/>
    <w:rsid w:val="00AC64FD"/>
    <w:rsid w:val="00AC658A"/>
    <w:rsid w:val="00AD0E89"/>
    <w:rsid w:val="00AD0EF0"/>
    <w:rsid w:val="00AD0F46"/>
    <w:rsid w:val="00AD1BB6"/>
    <w:rsid w:val="00AD2C79"/>
    <w:rsid w:val="00AD2E57"/>
    <w:rsid w:val="00AD3F6A"/>
    <w:rsid w:val="00AD3FD4"/>
    <w:rsid w:val="00AD659B"/>
    <w:rsid w:val="00AD6960"/>
    <w:rsid w:val="00AD76F2"/>
    <w:rsid w:val="00AD7CE3"/>
    <w:rsid w:val="00AE1440"/>
    <w:rsid w:val="00AE21A3"/>
    <w:rsid w:val="00AE3985"/>
    <w:rsid w:val="00AE58FF"/>
    <w:rsid w:val="00AE6114"/>
    <w:rsid w:val="00AE6366"/>
    <w:rsid w:val="00AE6687"/>
    <w:rsid w:val="00AE6A44"/>
    <w:rsid w:val="00AE77B6"/>
    <w:rsid w:val="00AF00AA"/>
    <w:rsid w:val="00AF0CC7"/>
    <w:rsid w:val="00AF0D99"/>
    <w:rsid w:val="00AF1264"/>
    <w:rsid w:val="00AF18F9"/>
    <w:rsid w:val="00AF1DFE"/>
    <w:rsid w:val="00AF30CC"/>
    <w:rsid w:val="00AF409A"/>
    <w:rsid w:val="00AF57B2"/>
    <w:rsid w:val="00AF5D72"/>
    <w:rsid w:val="00AF5E1E"/>
    <w:rsid w:val="00AF704B"/>
    <w:rsid w:val="00AF733E"/>
    <w:rsid w:val="00AF739B"/>
    <w:rsid w:val="00AF773B"/>
    <w:rsid w:val="00B01292"/>
    <w:rsid w:val="00B021DC"/>
    <w:rsid w:val="00B02620"/>
    <w:rsid w:val="00B02F41"/>
    <w:rsid w:val="00B032A0"/>
    <w:rsid w:val="00B03E0F"/>
    <w:rsid w:val="00B060BB"/>
    <w:rsid w:val="00B06440"/>
    <w:rsid w:val="00B0669E"/>
    <w:rsid w:val="00B06B16"/>
    <w:rsid w:val="00B06FB1"/>
    <w:rsid w:val="00B07B59"/>
    <w:rsid w:val="00B1032D"/>
    <w:rsid w:val="00B10C2A"/>
    <w:rsid w:val="00B11797"/>
    <w:rsid w:val="00B118C2"/>
    <w:rsid w:val="00B11B6C"/>
    <w:rsid w:val="00B11E23"/>
    <w:rsid w:val="00B12E07"/>
    <w:rsid w:val="00B12FFB"/>
    <w:rsid w:val="00B136DA"/>
    <w:rsid w:val="00B138E0"/>
    <w:rsid w:val="00B13FFD"/>
    <w:rsid w:val="00B14524"/>
    <w:rsid w:val="00B15EDA"/>
    <w:rsid w:val="00B15FCC"/>
    <w:rsid w:val="00B16123"/>
    <w:rsid w:val="00B1673C"/>
    <w:rsid w:val="00B178CE"/>
    <w:rsid w:val="00B21113"/>
    <w:rsid w:val="00B21C08"/>
    <w:rsid w:val="00B21F87"/>
    <w:rsid w:val="00B229B9"/>
    <w:rsid w:val="00B22AB2"/>
    <w:rsid w:val="00B22F8D"/>
    <w:rsid w:val="00B23015"/>
    <w:rsid w:val="00B231D9"/>
    <w:rsid w:val="00B234D7"/>
    <w:rsid w:val="00B23C80"/>
    <w:rsid w:val="00B240A9"/>
    <w:rsid w:val="00B2442D"/>
    <w:rsid w:val="00B24621"/>
    <w:rsid w:val="00B24789"/>
    <w:rsid w:val="00B265CE"/>
    <w:rsid w:val="00B2736D"/>
    <w:rsid w:val="00B27432"/>
    <w:rsid w:val="00B27F50"/>
    <w:rsid w:val="00B328FB"/>
    <w:rsid w:val="00B32950"/>
    <w:rsid w:val="00B333B2"/>
    <w:rsid w:val="00B334B1"/>
    <w:rsid w:val="00B3380A"/>
    <w:rsid w:val="00B344A7"/>
    <w:rsid w:val="00B34E99"/>
    <w:rsid w:val="00B34FB8"/>
    <w:rsid w:val="00B350EA"/>
    <w:rsid w:val="00B35150"/>
    <w:rsid w:val="00B35408"/>
    <w:rsid w:val="00B35E6F"/>
    <w:rsid w:val="00B36C56"/>
    <w:rsid w:val="00B36ED8"/>
    <w:rsid w:val="00B41A81"/>
    <w:rsid w:val="00B4274F"/>
    <w:rsid w:val="00B43613"/>
    <w:rsid w:val="00B43770"/>
    <w:rsid w:val="00B439CC"/>
    <w:rsid w:val="00B4402C"/>
    <w:rsid w:val="00B44520"/>
    <w:rsid w:val="00B44BDA"/>
    <w:rsid w:val="00B4597F"/>
    <w:rsid w:val="00B4665C"/>
    <w:rsid w:val="00B47891"/>
    <w:rsid w:val="00B47F04"/>
    <w:rsid w:val="00B51A0E"/>
    <w:rsid w:val="00B51DB0"/>
    <w:rsid w:val="00B52ECA"/>
    <w:rsid w:val="00B537B7"/>
    <w:rsid w:val="00B53A16"/>
    <w:rsid w:val="00B53D5F"/>
    <w:rsid w:val="00B53F76"/>
    <w:rsid w:val="00B54BB8"/>
    <w:rsid w:val="00B55DEC"/>
    <w:rsid w:val="00B564E6"/>
    <w:rsid w:val="00B567F6"/>
    <w:rsid w:val="00B56C4A"/>
    <w:rsid w:val="00B56F40"/>
    <w:rsid w:val="00B57D5A"/>
    <w:rsid w:val="00B60385"/>
    <w:rsid w:val="00B604C6"/>
    <w:rsid w:val="00B604FE"/>
    <w:rsid w:val="00B6143F"/>
    <w:rsid w:val="00B625F9"/>
    <w:rsid w:val="00B63776"/>
    <w:rsid w:val="00B641CA"/>
    <w:rsid w:val="00B65F56"/>
    <w:rsid w:val="00B663B1"/>
    <w:rsid w:val="00B671B7"/>
    <w:rsid w:val="00B67524"/>
    <w:rsid w:val="00B675EB"/>
    <w:rsid w:val="00B71A96"/>
    <w:rsid w:val="00B71B4C"/>
    <w:rsid w:val="00B71CDC"/>
    <w:rsid w:val="00B72511"/>
    <w:rsid w:val="00B729A0"/>
    <w:rsid w:val="00B72EDA"/>
    <w:rsid w:val="00B733DA"/>
    <w:rsid w:val="00B738EC"/>
    <w:rsid w:val="00B73E73"/>
    <w:rsid w:val="00B741AE"/>
    <w:rsid w:val="00B744F2"/>
    <w:rsid w:val="00B75540"/>
    <w:rsid w:val="00B765A1"/>
    <w:rsid w:val="00B77590"/>
    <w:rsid w:val="00B7792F"/>
    <w:rsid w:val="00B77BA2"/>
    <w:rsid w:val="00B80C5E"/>
    <w:rsid w:val="00B81AFF"/>
    <w:rsid w:val="00B82C91"/>
    <w:rsid w:val="00B83F4A"/>
    <w:rsid w:val="00B847A6"/>
    <w:rsid w:val="00B86946"/>
    <w:rsid w:val="00B87F05"/>
    <w:rsid w:val="00B9122B"/>
    <w:rsid w:val="00B9305C"/>
    <w:rsid w:val="00B93CF4"/>
    <w:rsid w:val="00B93FFA"/>
    <w:rsid w:val="00B94020"/>
    <w:rsid w:val="00B9497A"/>
    <w:rsid w:val="00B94C6B"/>
    <w:rsid w:val="00B94FC7"/>
    <w:rsid w:val="00B9559B"/>
    <w:rsid w:val="00B9574D"/>
    <w:rsid w:val="00B95AFC"/>
    <w:rsid w:val="00B968A6"/>
    <w:rsid w:val="00B96C79"/>
    <w:rsid w:val="00B96F8F"/>
    <w:rsid w:val="00B97098"/>
    <w:rsid w:val="00B9792E"/>
    <w:rsid w:val="00BA0599"/>
    <w:rsid w:val="00BA323A"/>
    <w:rsid w:val="00BA346A"/>
    <w:rsid w:val="00BA3F4E"/>
    <w:rsid w:val="00BA413B"/>
    <w:rsid w:val="00BA4ACA"/>
    <w:rsid w:val="00BA5749"/>
    <w:rsid w:val="00BA6357"/>
    <w:rsid w:val="00BA6853"/>
    <w:rsid w:val="00BB031F"/>
    <w:rsid w:val="00BB0B98"/>
    <w:rsid w:val="00BB1B2B"/>
    <w:rsid w:val="00BB236F"/>
    <w:rsid w:val="00BB39C1"/>
    <w:rsid w:val="00BB3DE3"/>
    <w:rsid w:val="00BB4D9E"/>
    <w:rsid w:val="00BB53DF"/>
    <w:rsid w:val="00BB573D"/>
    <w:rsid w:val="00BB5BA9"/>
    <w:rsid w:val="00BB7F32"/>
    <w:rsid w:val="00BC0339"/>
    <w:rsid w:val="00BC1EB6"/>
    <w:rsid w:val="00BC1FD1"/>
    <w:rsid w:val="00BC2A9F"/>
    <w:rsid w:val="00BC422A"/>
    <w:rsid w:val="00BC6C42"/>
    <w:rsid w:val="00BC6DA7"/>
    <w:rsid w:val="00BC7EF7"/>
    <w:rsid w:val="00BD0529"/>
    <w:rsid w:val="00BD053C"/>
    <w:rsid w:val="00BD19B8"/>
    <w:rsid w:val="00BD19E5"/>
    <w:rsid w:val="00BD1FA3"/>
    <w:rsid w:val="00BD23BC"/>
    <w:rsid w:val="00BD3570"/>
    <w:rsid w:val="00BD3998"/>
    <w:rsid w:val="00BD4AC1"/>
    <w:rsid w:val="00BD4FD3"/>
    <w:rsid w:val="00BD5FAA"/>
    <w:rsid w:val="00BD7893"/>
    <w:rsid w:val="00BE0147"/>
    <w:rsid w:val="00BE138E"/>
    <w:rsid w:val="00BE1DD5"/>
    <w:rsid w:val="00BE1DFD"/>
    <w:rsid w:val="00BE253F"/>
    <w:rsid w:val="00BE2D57"/>
    <w:rsid w:val="00BE39FF"/>
    <w:rsid w:val="00BE63AD"/>
    <w:rsid w:val="00BE7372"/>
    <w:rsid w:val="00BE7CFC"/>
    <w:rsid w:val="00BE7F02"/>
    <w:rsid w:val="00BF0566"/>
    <w:rsid w:val="00BF07FE"/>
    <w:rsid w:val="00BF0B24"/>
    <w:rsid w:val="00BF239B"/>
    <w:rsid w:val="00BF4A7B"/>
    <w:rsid w:val="00BF4C41"/>
    <w:rsid w:val="00BF52BD"/>
    <w:rsid w:val="00BF5386"/>
    <w:rsid w:val="00BF5A74"/>
    <w:rsid w:val="00BF64DC"/>
    <w:rsid w:val="00BF69A3"/>
    <w:rsid w:val="00BF724B"/>
    <w:rsid w:val="00BF76CC"/>
    <w:rsid w:val="00C00982"/>
    <w:rsid w:val="00C014B6"/>
    <w:rsid w:val="00C01E14"/>
    <w:rsid w:val="00C0210A"/>
    <w:rsid w:val="00C02864"/>
    <w:rsid w:val="00C03585"/>
    <w:rsid w:val="00C0478B"/>
    <w:rsid w:val="00C05392"/>
    <w:rsid w:val="00C07592"/>
    <w:rsid w:val="00C102DD"/>
    <w:rsid w:val="00C10466"/>
    <w:rsid w:val="00C10B54"/>
    <w:rsid w:val="00C12341"/>
    <w:rsid w:val="00C125E7"/>
    <w:rsid w:val="00C144DE"/>
    <w:rsid w:val="00C15E24"/>
    <w:rsid w:val="00C1662F"/>
    <w:rsid w:val="00C16B0A"/>
    <w:rsid w:val="00C173CB"/>
    <w:rsid w:val="00C179E1"/>
    <w:rsid w:val="00C17C39"/>
    <w:rsid w:val="00C20978"/>
    <w:rsid w:val="00C21A39"/>
    <w:rsid w:val="00C21C08"/>
    <w:rsid w:val="00C2202C"/>
    <w:rsid w:val="00C221E3"/>
    <w:rsid w:val="00C2221A"/>
    <w:rsid w:val="00C23305"/>
    <w:rsid w:val="00C241AC"/>
    <w:rsid w:val="00C241E1"/>
    <w:rsid w:val="00C24C34"/>
    <w:rsid w:val="00C24D50"/>
    <w:rsid w:val="00C2542E"/>
    <w:rsid w:val="00C25901"/>
    <w:rsid w:val="00C2653B"/>
    <w:rsid w:val="00C268BF"/>
    <w:rsid w:val="00C26ADB"/>
    <w:rsid w:val="00C308CB"/>
    <w:rsid w:val="00C30E2F"/>
    <w:rsid w:val="00C3134C"/>
    <w:rsid w:val="00C318FB"/>
    <w:rsid w:val="00C31D85"/>
    <w:rsid w:val="00C3207E"/>
    <w:rsid w:val="00C326B0"/>
    <w:rsid w:val="00C32788"/>
    <w:rsid w:val="00C3336C"/>
    <w:rsid w:val="00C33BB0"/>
    <w:rsid w:val="00C344A7"/>
    <w:rsid w:val="00C346B3"/>
    <w:rsid w:val="00C3490E"/>
    <w:rsid w:val="00C34A48"/>
    <w:rsid w:val="00C34FC9"/>
    <w:rsid w:val="00C357F5"/>
    <w:rsid w:val="00C36A5B"/>
    <w:rsid w:val="00C40096"/>
    <w:rsid w:val="00C41200"/>
    <w:rsid w:val="00C41250"/>
    <w:rsid w:val="00C42775"/>
    <w:rsid w:val="00C43029"/>
    <w:rsid w:val="00C43052"/>
    <w:rsid w:val="00C435F2"/>
    <w:rsid w:val="00C4440E"/>
    <w:rsid w:val="00C44B18"/>
    <w:rsid w:val="00C4502D"/>
    <w:rsid w:val="00C45827"/>
    <w:rsid w:val="00C459D6"/>
    <w:rsid w:val="00C45CC5"/>
    <w:rsid w:val="00C45E20"/>
    <w:rsid w:val="00C46794"/>
    <w:rsid w:val="00C46850"/>
    <w:rsid w:val="00C5088F"/>
    <w:rsid w:val="00C50B4E"/>
    <w:rsid w:val="00C50F1C"/>
    <w:rsid w:val="00C51212"/>
    <w:rsid w:val="00C53EE5"/>
    <w:rsid w:val="00C55793"/>
    <w:rsid w:val="00C55887"/>
    <w:rsid w:val="00C564FE"/>
    <w:rsid w:val="00C56F43"/>
    <w:rsid w:val="00C57018"/>
    <w:rsid w:val="00C60C57"/>
    <w:rsid w:val="00C6149C"/>
    <w:rsid w:val="00C61DF8"/>
    <w:rsid w:val="00C629C0"/>
    <w:rsid w:val="00C62A3E"/>
    <w:rsid w:val="00C63953"/>
    <w:rsid w:val="00C65B56"/>
    <w:rsid w:val="00C65E19"/>
    <w:rsid w:val="00C66A40"/>
    <w:rsid w:val="00C66AE4"/>
    <w:rsid w:val="00C66D7C"/>
    <w:rsid w:val="00C6788B"/>
    <w:rsid w:val="00C678B8"/>
    <w:rsid w:val="00C67D8F"/>
    <w:rsid w:val="00C70A70"/>
    <w:rsid w:val="00C71379"/>
    <w:rsid w:val="00C71D0B"/>
    <w:rsid w:val="00C724E8"/>
    <w:rsid w:val="00C72A7D"/>
    <w:rsid w:val="00C72AFD"/>
    <w:rsid w:val="00C737B7"/>
    <w:rsid w:val="00C73BF8"/>
    <w:rsid w:val="00C74029"/>
    <w:rsid w:val="00C74AF8"/>
    <w:rsid w:val="00C75142"/>
    <w:rsid w:val="00C76B98"/>
    <w:rsid w:val="00C7709B"/>
    <w:rsid w:val="00C8079B"/>
    <w:rsid w:val="00C80BD2"/>
    <w:rsid w:val="00C810DE"/>
    <w:rsid w:val="00C81BA6"/>
    <w:rsid w:val="00C825D5"/>
    <w:rsid w:val="00C83643"/>
    <w:rsid w:val="00C841EC"/>
    <w:rsid w:val="00C84ADD"/>
    <w:rsid w:val="00C850AC"/>
    <w:rsid w:val="00C85355"/>
    <w:rsid w:val="00C85AF1"/>
    <w:rsid w:val="00C8603C"/>
    <w:rsid w:val="00C868A1"/>
    <w:rsid w:val="00C9145B"/>
    <w:rsid w:val="00C9174F"/>
    <w:rsid w:val="00C92D86"/>
    <w:rsid w:val="00C930C0"/>
    <w:rsid w:val="00C93CF8"/>
    <w:rsid w:val="00C93D3A"/>
    <w:rsid w:val="00C94021"/>
    <w:rsid w:val="00C94DA8"/>
    <w:rsid w:val="00C9506B"/>
    <w:rsid w:val="00C95163"/>
    <w:rsid w:val="00C962A4"/>
    <w:rsid w:val="00CA0742"/>
    <w:rsid w:val="00CA08EA"/>
    <w:rsid w:val="00CA09D1"/>
    <w:rsid w:val="00CA1579"/>
    <w:rsid w:val="00CA1C87"/>
    <w:rsid w:val="00CA382D"/>
    <w:rsid w:val="00CA3B7A"/>
    <w:rsid w:val="00CA3D7F"/>
    <w:rsid w:val="00CA4056"/>
    <w:rsid w:val="00CA4A62"/>
    <w:rsid w:val="00CA4E79"/>
    <w:rsid w:val="00CA5B7C"/>
    <w:rsid w:val="00CA6769"/>
    <w:rsid w:val="00CA6AD5"/>
    <w:rsid w:val="00CA7566"/>
    <w:rsid w:val="00CB06C4"/>
    <w:rsid w:val="00CB0C07"/>
    <w:rsid w:val="00CB2238"/>
    <w:rsid w:val="00CB2A10"/>
    <w:rsid w:val="00CB2FF2"/>
    <w:rsid w:val="00CB307C"/>
    <w:rsid w:val="00CB323B"/>
    <w:rsid w:val="00CB34A0"/>
    <w:rsid w:val="00CB40AC"/>
    <w:rsid w:val="00CB43FB"/>
    <w:rsid w:val="00CB4571"/>
    <w:rsid w:val="00CB46D4"/>
    <w:rsid w:val="00CB57E7"/>
    <w:rsid w:val="00CB60BA"/>
    <w:rsid w:val="00CC0764"/>
    <w:rsid w:val="00CC0DC5"/>
    <w:rsid w:val="00CC1A05"/>
    <w:rsid w:val="00CC1D91"/>
    <w:rsid w:val="00CC1FA1"/>
    <w:rsid w:val="00CC1FA5"/>
    <w:rsid w:val="00CC30E7"/>
    <w:rsid w:val="00CC3ECA"/>
    <w:rsid w:val="00CC3ECE"/>
    <w:rsid w:val="00CC4D84"/>
    <w:rsid w:val="00CC6F4D"/>
    <w:rsid w:val="00CC7435"/>
    <w:rsid w:val="00CD0D6D"/>
    <w:rsid w:val="00CD0DCF"/>
    <w:rsid w:val="00CD0FEE"/>
    <w:rsid w:val="00CD1276"/>
    <w:rsid w:val="00CD1821"/>
    <w:rsid w:val="00CD1FC8"/>
    <w:rsid w:val="00CD433A"/>
    <w:rsid w:val="00CD49E7"/>
    <w:rsid w:val="00CD53F0"/>
    <w:rsid w:val="00CD5C3A"/>
    <w:rsid w:val="00CE029E"/>
    <w:rsid w:val="00CE056B"/>
    <w:rsid w:val="00CE1532"/>
    <w:rsid w:val="00CE15B2"/>
    <w:rsid w:val="00CE16F1"/>
    <w:rsid w:val="00CE1B32"/>
    <w:rsid w:val="00CE1CAD"/>
    <w:rsid w:val="00CE2972"/>
    <w:rsid w:val="00CE39C2"/>
    <w:rsid w:val="00CE6CBD"/>
    <w:rsid w:val="00CF056F"/>
    <w:rsid w:val="00CF1084"/>
    <w:rsid w:val="00CF11D3"/>
    <w:rsid w:val="00CF1D28"/>
    <w:rsid w:val="00CF1DE1"/>
    <w:rsid w:val="00CF1ED3"/>
    <w:rsid w:val="00CF1F7F"/>
    <w:rsid w:val="00CF20B7"/>
    <w:rsid w:val="00CF20D0"/>
    <w:rsid w:val="00CF2892"/>
    <w:rsid w:val="00CF31B0"/>
    <w:rsid w:val="00CF3A17"/>
    <w:rsid w:val="00CF4A2B"/>
    <w:rsid w:val="00CF7874"/>
    <w:rsid w:val="00D004C4"/>
    <w:rsid w:val="00D00B99"/>
    <w:rsid w:val="00D01083"/>
    <w:rsid w:val="00D02B41"/>
    <w:rsid w:val="00D02F1B"/>
    <w:rsid w:val="00D0310D"/>
    <w:rsid w:val="00D035C7"/>
    <w:rsid w:val="00D035E5"/>
    <w:rsid w:val="00D038C4"/>
    <w:rsid w:val="00D04463"/>
    <w:rsid w:val="00D05382"/>
    <w:rsid w:val="00D05466"/>
    <w:rsid w:val="00D05736"/>
    <w:rsid w:val="00D06051"/>
    <w:rsid w:val="00D07013"/>
    <w:rsid w:val="00D102AD"/>
    <w:rsid w:val="00D1397C"/>
    <w:rsid w:val="00D13F98"/>
    <w:rsid w:val="00D141B7"/>
    <w:rsid w:val="00D142A7"/>
    <w:rsid w:val="00D14A85"/>
    <w:rsid w:val="00D150F2"/>
    <w:rsid w:val="00D1530F"/>
    <w:rsid w:val="00D15A93"/>
    <w:rsid w:val="00D15BA6"/>
    <w:rsid w:val="00D16A7B"/>
    <w:rsid w:val="00D17C1B"/>
    <w:rsid w:val="00D202E7"/>
    <w:rsid w:val="00D205B1"/>
    <w:rsid w:val="00D2136E"/>
    <w:rsid w:val="00D23071"/>
    <w:rsid w:val="00D240B2"/>
    <w:rsid w:val="00D248F8"/>
    <w:rsid w:val="00D273AA"/>
    <w:rsid w:val="00D27877"/>
    <w:rsid w:val="00D27C87"/>
    <w:rsid w:val="00D27DA1"/>
    <w:rsid w:val="00D27F53"/>
    <w:rsid w:val="00D308AD"/>
    <w:rsid w:val="00D3105A"/>
    <w:rsid w:val="00D3162C"/>
    <w:rsid w:val="00D31B18"/>
    <w:rsid w:val="00D31E58"/>
    <w:rsid w:val="00D31F66"/>
    <w:rsid w:val="00D323C8"/>
    <w:rsid w:val="00D32400"/>
    <w:rsid w:val="00D33205"/>
    <w:rsid w:val="00D33294"/>
    <w:rsid w:val="00D33E69"/>
    <w:rsid w:val="00D340BF"/>
    <w:rsid w:val="00D341E0"/>
    <w:rsid w:val="00D3530B"/>
    <w:rsid w:val="00D35646"/>
    <w:rsid w:val="00D3599A"/>
    <w:rsid w:val="00D35B30"/>
    <w:rsid w:val="00D35E93"/>
    <w:rsid w:val="00D35F08"/>
    <w:rsid w:val="00D363CF"/>
    <w:rsid w:val="00D368C7"/>
    <w:rsid w:val="00D4003F"/>
    <w:rsid w:val="00D40518"/>
    <w:rsid w:val="00D40A31"/>
    <w:rsid w:val="00D4399F"/>
    <w:rsid w:val="00D43ED7"/>
    <w:rsid w:val="00D449FE"/>
    <w:rsid w:val="00D44DEB"/>
    <w:rsid w:val="00D46122"/>
    <w:rsid w:val="00D469F1"/>
    <w:rsid w:val="00D511D4"/>
    <w:rsid w:val="00D52E4C"/>
    <w:rsid w:val="00D550DC"/>
    <w:rsid w:val="00D55B35"/>
    <w:rsid w:val="00D5679A"/>
    <w:rsid w:val="00D570C7"/>
    <w:rsid w:val="00D57186"/>
    <w:rsid w:val="00D57338"/>
    <w:rsid w:val="00D60746"/>
    <w:rsid w:val="00D615D0"/>
    <w:rsid w:val="00D62792"/>
    <w:rsid w:val="00D65A8C"/>
    <w:rsid w:val="00D703A2"/>
    <w:rsid w:val="00D70D7C"/>
    <w:rsid w:val="00D70DAA"/>
    <w:rsid w:val="00D723ED"/>
    <w:rsid w:val="00D72A10"/>
    <w:rsid w:val="00D72A7E"/>
    <w:rsid w:val="00D730DE"/>
    <w:rsid w:val="00D731ED"/>
    <w:rsid w:val="00D733C5"/>
    <w:rsid w:val="00D7391D"/>
    <w:rsid w:val="00D74252"/>
    <w:rsid w:val="00D7456F"/>
    <w:rsid w:val="00D74F3C"/>
    <w:rsid w:val="00D7512D"/>
    <w:rsid w:val="00D77149"/>
    <w:rsid w:val="00D809A6"/>
    <w:rsid w:val="00D80D2A"/>
    <w:rsid w:val="00D81253"/>
    <w:rsid w:val="00D8152C"/>
    <w:rsid w:val="00D81E52"/>
    <w:rsid w:val="00D824A1"/>
    <w:rsid w:val="00D830D9"/>
    <w:rsid w:val="00D83D65"/>
    <w:rsid w:val="00D84327"/>
    <w:rsid w:val="00D84E2C"/>
    <w:rsid w:val="00D858EC"/>
    <w:rsid w:val="00D85A68"/>
    <w:rsid w:val="00D871E6"/>
    <w:rsid w:val="00D90309"/>
    <w:rsid w:val="00D90B84"/>
    <w:rsid w:val="00D9188C"/>
    <w:rsid w:val="00D934DE"/>
    <w:rsid w:val="00D9374A"/>
    <w:rsid w:val="00D93F25"/>
    <w:rsid w:val="00D949CB"/>
    <w:rsid w:val="00D95162"/>
    <w:rsid w:val="00D960B6"/>
    <w:rsid w:val="00D973BA"/>
    <w:rsid w:val="00D976FA"/>
    <w:rsid w:val="00DA0220"/>
    <w:rsid w:val="00DA0DB5"/>
    <w:rsid w:val="00DA1349"/>
    <w:rsid w:val="00DA2867"/>
    <w:rsid w:val="00DA2D09"/>
    <w:rsid w:val="00DA4536"/>
    <w:rsid w:val="00DA4C16"/>
    <w:rsid w:val="00DA69A2"/>
    <w:rsid w:val="00DB094E"/>
    <w:rsid w:val="00DB09F4"/>
    <w:rsid w:val="00DB0B69"/>
    <w:rsid w:val="00DB29EF"/>
    <w:rsid w:val="00DB2A0E"/>
    <w:rsid w:val="00DB339C"/>
    <w:rsid w:val="00DB34C0"/>
    <w:rsid w:val="00DB434A"/>
    <w:rsid w:val="00DB4BE8"/>
    <w:rsid w:val="00DB4C71"/>
    <w:rsid w:val="00DB5C59"/>
    <w:rsid w:val="00DB60DB"/>
    <w:rsid w:val="00DB659A"/>
    <w:rsid w:val="00DB6811"/>
    <w:rsid w:val="00DB7BC2"/>
    <w:rsid w:val="00DC250D"/>
    <w:rsid w:val="00DC3F66"/>
    <w:rsid w:val="00DC4024"/>
    <w:rsid w:val="00DC449F"/>
    <w:rsid w:val="00DC44D7"/>
    <w:rsid w:val="00DC47F9"/>
    <w:rsid w:val="00DC65A9"/>
    <w:rsid w:val="00DC6915"/>
    <w:rsid w:val="00DC6DCD"/>
    <w:rsid w:val="00DD0F56"/>
    <w:rsid w:val="00DD19F1"/>
    <w:rsid w:val="00DD3934"/>
    <w:rsid w:val="00DD5F5C"/>
    <w:rsid w:val="00DD622B"/>
    <w:rsid w:val="00DD76E8"/>
    <w:rsid w:val="00DD790A"/>
    <w:rsid w:val="00DD7A90"/>
    <w:rsid w:val="00DE0A63"/>
    <w:rsid w:val="00DE15D0"/>
    <w:rsid w:val="00DE22AE"/>
    <w:rsid w:val="00DE2C1E"/>
    <w:rsid w:val="00DE44AD"/>
    <w:rsid w:val="00DE5722"/>
    <w:rsid w:val="00DE59CB"/>
    <w:rsid w:val="00DE6D6A"/>
    <w:rsid w:val="00DE6DC5"/>
    <w:rsid w:val="00DE7CBA"/>
    <w:rsid w:val="00DF1658"/>
    <w:rsid w:val="00DF1AA2"/>
    <w:rsid w:val="00DF3BB4"/>
    <w:rsid w:val="00DF3E67"/>
    <w:rsid w:val="00DF403F"/>
    <w:rsid w:val="00DF5C99"/>
    <w:rsid w:val="00DF5CEB"/>
    <w:rsid w:val="00DF622D"/>
    <w:rsid w:val="00DF719D"/>
    <w:rsid w:val="00E003D5"/>
    <w:rsid w:val="00E00A4B"/>
    <w:rsid w:val="00E00AD3"/>
    <w:rsid w:val="00E025AA"/>
    <w:rsid w:val="00E0471E"/>
    <w:rsid w:val="00E0547F"/>
    <w:rsid w:val="00E05C11"/>
    <w:rsid w:val="00E0681D"/>
    <w:rsid w:val="00E068C7"/>
    <w:rsid w:val="00E07135"/>
    <w:rsid w:val="00E106D7"/>
    <w:rsid w:val="00E10901"/>
    <w:rsid w:val="00E11193"/>
    <w:rsid w:val="00E11BC0"/>
    <w:rsid w:val="00E135A8"/>
    <w:rsid w:val="00E13D75"/>
    <w:rsid w:val="00E14629"/>
    <w:rsid w:val="00E147B3"/>
    <w:rsid w:val="00E14A97"/>
    <w:rsid w:val="00E165C1"/>
    <w:rsid w:val="00E16982"/>
    <w:rsid w:val="00E16C99"/>
    <w:rsid w:val="00E17A58"/>
    <w:rsid w:val="00E208B9"/>
    <w:rsid w:val="00E21A05"/>
    <w:rsid w:val="00E21C52"/>
    <w:rsid w:val="00E2288B"/>
    <w:rsid w:val="00E246FA"/>
    <w:rsid w:val="00E25228"/>
    <w:rsid w:val="00E256E1"/>
    <w:rsid w:val="00E25798"/>
    <w:rsid w:val="00E260A7"/>
    <w:rsid w:val="00E27DA0"/>
    <w:rsid w:val="00E30248"/>
    <w:rsid w:val="00E311E3"/>
    <w:rsid w:val="00E31A93"/>
    <w:rsid w:val="00E32388"/>
    <w:rsid w:val="00E3312D"/>
    <w:rsid w:val="00E3467E"/>
    <w:rsid w:val="00E34682"/>
    <w:rsid w:val="00E3572A"/>
    <w:rsid w:val="00E35AD0"/>
    <w:rsid w:val="00E35DE0"/>
    <w:rsid w:val="00E36D2D"/>
    <w:rsid w:val="00E36E08"/>
    <w:rsid w:val="00E36E3E"/>
    <w:rsid w:val="00E37466"/>
    <w:rsid w:val="00E374BA"/>
    <w:rsid w:val="00E400FF"/>
    <w:rsid w:val="00E4090E"/>
    <w:rsid w:val="00E409ED"/>
    <w:rsid w:val="00E41EAA"/>
    <w:rsid w:val="00E41FA1"/>
    <w:rsid w:val="00E423B0"/>
    <w:rsid w:val="00E434C3"/>
    <w:rsid w:val="00E4353D"/>
    <w:rsid w:val="00E451F8"/>
    <w:rsid w:val="00E4529A"/>
    <w:rsid w:val="00E45691"/>
    <w:rsid w:val="00E4571A"/>
    <w:rsid w:val="00E4604F"/>
    <w:rsid w:val="00E47143"/>
    <w:rsid w:val="00E51689"/>
    <w:rsid w:val="00E51F32"/>
    <w:rsid w:val="00E52477"/>
    <w:rsid w:val="00E53228"/>
    <w:rsid w:val="00E5352F"/>
    <w:rsid w:val="00E539D4"/>
    <w:rsid w:val="00E53CDE"/>
    <w:rsid w:val="00E54889"/>
    <w:rsid w:val="00E55A3F"/>
    <w:rsid w:val="00E56052"/>
    <w:rsid w:val="00E560FD"/>
    <w:rsid w:val="00E614FC"/>
    <w:rsid w:val="00E61E65"/>
    <w:rsid w:val="00E625D6"/>
    <w:rsid w:val="00E662D2"/>
    <w:rsid w:val="00E66522"/>
    <w:rsid w:val="00E679E8"/>
    <w:rsid w:val="00E67F13"/>
    <w:rsid w:val="00E67F5A"/>
    <w:rsid w:val="00E705F9"/>
    <w:rsid w:val="00E72943"/>
    <w:rsid w:val="00E736E8"/>
    <w:rsid w:val="00E7370D"/>
    <w:rsid w:val="00E73AEA"/>
    <w:rsid w:val="00E73F92"/>
    <w:rsid w:val="00E74037"/>
    <w:rsid w:val="00E74386"/>
    <w:rsid w:val="00E746C5"/>
    <w:rsid w:val="00E749A6"/>
    <w:rsid w:val="00E74A18"/>
    <w:rsid w:val="00E75237"/>
    <w:rsid w:val="00E75AC3"/>
    <w:rsid w:val="00E75FBD"/>
    <w:rsid w:val="00E7762B"/>
    <w:rsid w:val="00E77BF7"/>
    <w:rsid w:val="00E77E7B"/>
    <w:rsid w:val="00E77F24"/>
    <w:rsid w:val="00E8113C"/>
    <w:rsid w:val="00E81ECE"/>
    <w:rsid w:val="00E81F27"/>
    <w:rsid w:val="00E8237F"/>
    <w:rsid w:val="00E82CE7"/>
    <w:rsid w:val="00E8317F"/>
    <w:rsid w:val="00E83A1D"/>
    <w:rsid w:val="00E8422A"/>
    <w:rsid w:val="00E84986"/>
    <w:rsid w:val="00E84C9C"/>
    <w:rsid w:val="00E85C02"/>
    <w:rsid w:val="00E86336"/>
    <w:rsid w:val="00E86CB1"/>
    <w:rsid w:val="00E86E04"/>
    <w:rsid w:val="00E86F18"/>
    <w:rsid w:val="00E872E0"/>
    <w:rsid w:val="00E874D4"/>
    <w:rsid w:val="00E87669"/>
    <w:rsid w:val="00E87907"/>
    <w:rsid w:val="00E87FFE"/>
    <w:rsid w:val="00E910A2"/>
    <w:rsid w:val="00E94563"/>
    <w:rsid w:val="00E94951"/>
    <w:rsid w:val="00E95A81"/>
    <w:rsid w:val="00E96BC3"/>
    <w:rsid w:val="00EA129B"/>
    <w:rsid w:val="00EA15FA"/>
    <w:rsid w:val="00EA1BAB"/>
    <w:rsid w:val="00EA1E5A"/>
    <w:rsid w:val="00EA2D38"/>
    <w:rsid w:val="00EA49D9"/>
    <w:rsid w:val="00EA4AA8"/>
    <w:rsid w:val="00EA4D15"/>
    <w:rsid w:val="00EA5B72"/>
    <w:rsid w:val="00EA6E4F"/>
    <w:rsid w:val="00EA7A29"/>
    <w:rsid w:val="00EB2659"/>
    <w:rsid w:val="00EB272C"/>
    <w:rsid w:val="00EB3757"/>
    <w:rsid w:val="00EB3A4E"/>
    <w:rsid w:val="00EB4A25"/>
    <w:rsid w:val="00EB4DFE"/>
    <w:rsid w:val="00EB6047"/>
    <w:rsid w:val="00EB7175"/>
    <w:rsid w:val="00EB71BE"/>
    <w:rsid w:val="00EB7947"/>
    <w:rsid w:val="00EB7D39"/>
    <w:rsid w:val="00EC0473"/>
    <w:rsid w:val="00EC07E1"/>
    <w:rsid w:val="00EC0998"/>
    <w:rsid w:val="00EC0B0C"/>
    <w:rsid w:val="00EC119B"/>
    <w:rsid w:val="00EC18E5"/>
    <w:rsid w:val="00EC1C12"/>
    <w:rsid w:val="00EC2706"/>
    <w:rsid w:val="00EC3312"/>
    <w:rsid w:val="00EC4F81"/>
    <w:rsid w:val="00EC51AC"/>
    <w:rsid w:val="00EC5220"/>
    <w:rsid w:val="00EC5506"/>
    <w:rsid w:val="00EC5692"/>
    <w:rsid w:val="00EC61F0"/>
    <w:rsid w:val="00EC6331"/>
    <w:rsid w:val="00EC67ED"/>
    <w:rsid w:val="00EC6C03"/>
    <w:rsid w:val="00EC70A9"/>
    <w:rsid w:val="00EC7E3D"/>
    <w:rsid w:val="00ED09B3"/>
    <w:rsid w:val="00ED19B5"/>
    <w:rsid w:val="00ED20E9"/>
    <w:rsid w:val="00ED3488"/>
    <w:rsid w:val="00ED373C"/>
    <w:rsid w:val="00ED4C4D"/>
    <w:rsid w:val="00ED4E10"/>
    <w:rsid w:val="00ED53A5"/>
    <w:rsid w:val="00ED5722"/>
    <w:rsid w:val="00ED58E9"/>
    <w:rsid w:val="00ED6787"/>
    <w:rsid w:val="00ED6C34"/>
    <w:rsid w:val="00ED725A"/>
    <w:rsid w:val="00ED7877"/>
    <w:rsid w:val="00EE0304"/>
    <w:rsid w:val="00EE0971"/>
    <w:rsid w:val="00EE0B3C"/>
    <w:rsid w:val="00EE14E3"/>
    <w:rsid w:val="00EE172D"/>
    <w:rsid w:val="00EE1986"/>
    <w:rsid w:val="00EE203A"/>
    <w:rsid w:val="00EE2D02"/>
    <w:rsid w:val="00EE3AAA"/>
    <w:rsid w:val="00EE4A56"/>
    <w:rsid w:val="00EE4D25"/>
    <w:rsid w:val="00EE5018"/>
    <w:rsid w:val="00EE515D"/>
    <w:rsid w:val="00EE56A9"/>
    <w:rsid w:val="00EE740A"/>
    <w:rsid w:val="00EE7B2A"/>
    <w:rsid w:val="00EF20FC"/>
    <w:rsid w:val="00EF2B16"/>
    <w:rsid w:val="00EF3F2B"/>
    <w:rsid w:val="00EF5BF0"/>
    <w:rsid w:val="00EF6E22"/>
    <w:rsid w:val="00EF70D2"/>
    <w:rsid w:val="00F00676"/>
    <w:rsid w:val="00F014B8"/>
    <w:rsid w:val="00F017C1"/>
    <w:rsid w:val="00F019B7"/>
    <w:rsid w:val="00F01CEE"/>
    <w:rsid w:val="00F01E9F"/>
    <w:rsid w:val="00F0296A"/>
    <w:rsid w:val="00F04673"/>
    <w:rsid w:val="00F0502E"/>
    <w:rsid w:val="00F054CB"/>
    <w:rsid w:val="00F05A5F"/>
    <w:rsid w:val="00F061D6"/>
    <w:rsid w:val="00F064A2"/>
    <w:rsid w:val="00F07473"/>
    <w:rsid w:val="00F106E6"/>
    <w:rsid w:val="00F121EF"/>
    <w:rsid w:val="00F12694"/>
    <w:rsid w:val="00F1276A"/>
    <w:rsid w:val="00F13365"/>
    <w:rsid w:val="00F1337F"/>
    <w:rsid w:val="00F143A5"/>
    <w:rsid w:val="00F14D42"/>
    <w:rsid w:val="00F16321"/>
    <w:rsid w:val="00F16651"/>
    <w:rsid w:val="00F16862"/>
    <w:rsid w:val="00F2025A"/>
    <w:rsid w:val="00F204E8"/>
    <w:rsid w:val="00F207F0"/>
    <w:rsid w:val="00F20DFA"/>
    <w:rsid w:val="00F21102"/>
    <w:rsid w:val="00F21D1B"/>
    <w:rsid w:val="00F21E06"/>
    <w:rsid w:val="00F22CBA"/>
    <w:rsid w:val="00F24189"/>
    <w:rsid w:val="00F2485C"/>
    <w:rsid w:val="00F24C15"/>
    <w:rsid w:val="00F270D2"/>
    <w:rsid w:val="00F27230"/>
    <w:rsid w:val="00F27452"/>
    <w:rsid w:val="00F27D23"/>
    <w:rsid w:val="00F30C4E"/>
    <w:rsid w:val="00F315A0"/>
    <w:rsid w:val="00F31D27"/>
    <w:rsid w:val="00F32EA4"/>
    <w:rsid w:val="00F3335A"/>
    <w:rsid w:val="00F35206"/>
    <w:rsid w:val="00F35294"/>
    <w:rsid w:val="00F35E33"/>
    <w:rsid w:val="00F365F5"/>
    <w:rsid w:val="00F36AC2"/>
    <w:rsid w:val="00F37087"/>
    <w:rsid w:val="00F3732A"/>
    <w:rsid w:val="00F3762A"/>
    <w:rsid w:val="00F40320"/>
    <w:rsid w:val="00F4117D"/>
    <w:rsid w:val="00F418AF"/>
    <w:rsid w:val="00F41D35"/>
    <w:rsid w:val="00F422B9"/>
    <w:rsid w:val="00F42383"/>
    <w:rsid w:val="00F43C8B"/>
    <w:rsid w:val="00F440FB"/>
    <w:rsid w:val="00F4524D"/>
    <w:rsid w:val="00F45F9D"/>
    <w:rsid w:val="00F46B69"/>
    <w:rsid w:val="00F47645"/>
    <w:rsid w:val="00F47C00"/>
    <w:rsid w:val="00F47D45"/>
    <w:rsid w:val="00F5090B"/>
    <w:rsid w:val="00F50E57"/>
    <w:rsid w:val="00F51BB6"/>
    <w:rsid w:val="00F52354"/>
    <w:rsid w:val="00F53570"/>
    <w:rsid w:val="00F5373D"/>
    <w:rsid w:val="00F56062"/>
    <w:rsid w:val="00F56FB6"/>
    <w:rsid w:val="00F571B1"/>
    <w:rsid w:val="00F57677"/>
    <w:rsid w:val="00F57ABC"/>
    <w:rsid w:val="00F603A5"/>
    <w:rsid w:val="00F60FAD"/>
    <w:rsid w:val="00F6120E"/>
    <w:rsid w:val="00F616C9"/>
    <w:rsid w:val="00F61C1A"/>
    <w:rsid w:val="00F62782"/>
    <w:rsid w:val="00F62BA5"/>
    <w:rsid w:val="00F63607"/>
    <w:rsid w:val="00F63D2F"/>
    <w:rsid w:val="00F65117"/>
    <w:rsid w:val="00F65877"/>
    <w:rsid w:val="00F66037"/>
    <w:rsid w:val="00F660ED"/>
    <w:rsid w:val="00F66BE2"/>
    <w:rsid w:val="00F677F7"/>
    <w:rsid w:val="00F705BE"/>
    <w:rsid w:val="00F70BC2"/>
    <w:rsid w:val="00F70E74"/>
    <w:rsid w:val="00F71734"/>
    <w:rsid w:val="00F73192"/>
    <w:rsid w:val="00F735A3"/>
    <w:rsid w:val="00F737A9"/>
    <w:rsid w:val="00F744DA"/>
    <w:rsid w:val="00F75179"/>
    <w:rsid w:val="00F75220"/>
    <w:rsid w:val="00F75734"/>
    <w:rsid w:val="00F75B52"/>
    <w:rsid w:val="00F75C7C"/>
    <w:rsid w:val="00F76632"/>
    <w:rsid w:val="00F76789"/>
    <w:rsid w:val="00F7681F"/>
    <w:rsid w:val="00F77421"/>
    <w:rsid w:val="00F802A6"/>
    <w:rsid w:val="00F80B88"/>
    <w:rsid w:val="00F815CD"/>
    <w:rsid w:val="00F82D7F"/>
    <w:rsid w:val="00F83B7C"/>
    <w:rsid w:val="00F84669"/>
    <w:rsid w:val="00F85237"/>
    <w:rsid w:val="00F855C4"/>
    <w:rsid w:val="00F85921"/>
    <w:rsid w:val="00F85D3F"/>
    <w:rsid w:val="00F86543"/>
    <w:rsid w:val="00F866F5"/>
    <w:rsid w:val="00F874E1"/>
    <w:rsid w:val="00F9082D"/>
    <w:rsid w:val="00F90C4E"/>
    <w:rsid w:val="00F910BF"/>
    <w:rsid w:val="00F917D8"/>
    <w:rsid w:val="00F91D5C"/>
    <w:rsid w:val="00F91FE9"/>
    <w:rsid w:val="00F92ADD"/>
    <w:rsid w:val="00F93430"/>
    <w:rsid w:val="00F93DBD"/>
    <w:rsid w:val="00F9479B"/>
    <w:rsid w:val="00F955F0"/>
    <w:rsid w:val="00F95600"/>
    <w:rsid w:val="00F962CE"/>
    <w:rsid w:val="00F9697E"/>
    <w:rsid w:val="00F97082"/>
    <w:rsid w:val="00F972E8"/>
    <w:rsid w:val="00F97344"/>
    <w:rsid w:val="00F97866"/>
    <w:rsid w:val="00FA0989"/>
    <w:rsid w:val="00FA1799"/>
    <w:rsid w:val="00FA3C29"/>
    <w:rsid w:val="00FA4426"/>
    <w:rsid w:val="00FA4B5C"/>
    <w:rsid w:val="00FA4C63"/>
    <w:rsid w:val="00FA625C"/>
    <w:rsid w:val="00FA6D8F"/>
    <w:rsid w:val="00FA6E8F"/>
    <w:rsid w:val="00FA7445"/>
    <w:rsid w:val="00FA7EE7"/>
    <w:rsid w:val="00FB0229"/>
    <w:rsid w:val="00FB0F64"/>
    <w:rsid w:val="00FB1455"/>
    <w:rsid w:val="00FB1D61"/>
    <w:rsid w:val="00FB20F6"/>
    <w:rsid w:val="00FB2893"/>
    <w:rsid w:val="00FB2B5D"/>
    <w:rsid w:val="00FB35A6"/>
    <w:rsid w:val="00FB3B0B"/>
    <w:rsid w:val="00FB5FEF"/>
    <w:rsid w:val="00FB6178"/>
    <w:rsid w:val="00FC0D91"/>
    <w:rsid w:val="00FC0EBF"/>
    <w:rsid w:val="00FC12EF"/>
    <w:rsid w:val="00FC1B3A"/>
    <w:rsid w:val="00FC2A9B"/>
    <w:rsid w:val="00FC2AF0"/>
    <w:rsid w:val="00FC3C92"/>
    <w:rsid w:val="00FC3D98"/>
    <w:rsid w:val="00FC41DB"/>
    <w:rsid w:val="00FC47CD"/>
    <w:rsid w:val="00FC4BA9"/>
    <w:rsid w:val="00FC52DC"/>
    <w:rsid w:val="00FC53B1"/>
    <w:rsid w:val="00FC58A8"/>
    <w:rsid w:val="00FC7055"/>
    <w:rsid w:val="00FC7C98"/>
    <w:rsid w:val="00FD1003"/>
    <w:rsid w:val="00FD146A"/>
    <w:rsid w:val="00FD172B"/>
    <w:rsid w:val="00FD17F3"/>
    <w:rsid w:val="00FD22ED"/>
    <w:rsid w:val="00FD32BD"/>
    <w:rsid w:val="00FD4C9B"/>
    <w:rsid w:val="00FD56B6"/>
    <w:rsid w:val="00FD5BFD"/>
    <w:rsid w:val="00FD6A2A"/>
    <w:rsid w:val="00FD6D5D"/>
    <w:rsid w:val="00FE0ADE"/>
    <w:rsid w:val="00FE0AF3"/>
    <w:rsid w:val="00FE2643"/>
    <w:rsid w:val="00FE2DF2"/>
    <w:rsid w:val="00FE4075"/>
    <w:rsid w:val="00FE4A25"/>
    <w:rsid w:val="00FE4D65"/>
    <w:rsid w:val="00FE500C"/>
    <w:rsid w:val="00FE63B1"/>
    <w:rsid w:val="00FE6840"/>
    <w:rsid w:val="00FE6D7F"/>
    <w:rsid w:val="00FE79BE"/>
    <w:rsid w:val="00FE7B27"/>
    <w:rsid w:val="00FF0467"/>
    <w:rsid w:val="00FF149C"/>
    <w:rsid w:val="00FF1F22"/>
    <w:rsid w:val="00FF3473"/>
    <w:rsid w:val="00FF3CC8"/>
    <w:rsid w:val="00FF409C"/>
    <w:rsid w:val="00FF4B5D"/>
    <w:rsid w:val="00FF628B"/>
    <w:rsid w:val="00FF6407"/>
    <w:rsid w:val="00FF6FE6"/>
    <w:rsid w:val="00FF7181"/>
    <w:rsid w:val="00FF77AC"/>
    <w:rsid w:val="00FF78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71F954A"/>
  <w15:docId w15:val="{E46AB554-4336-45E1-A232-730B82A7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E Normal"/>
    <w:qFormat/>
    <w:rsid w:val="00D85A68"/>
    <w:pPr>
      <w:autoSpaceDE w:val="0"/>
      <w:autoSpaceDN w:val="0"/>
      <w:adjustRightInd w:val="0"/>
      <w:spacing w:after="240"/>
      <w:jc w:val="both"/>
    </w:pPr>
    <w:rPr>
      <w:rFonts w:ascii="Roboto Light" w:hAnsi="Roboto Light" w:cs="Pª«ª‘ˇ¯‡™"/>
      <w:sz w:val="22"/>
      <w:szCs w:val="22"/>
      <w:lang w:val="en-US" w:eastAsia="pt-BR"/>
    </w:rPr>
  </w:style>
  <w:style w:type="paragraph" w:styleId="Heading1">
    <w:name w:val="heading 1"/>
    <w:aliases w:val="BE Título 1"/>
    <w:basedOn w:val="Normal"/>
    <w:next w:val="Normal"/>
    <w:link w:val="Heading1Char"/>
    <w:autoRedefine/>
    <w:qFormat/>
    <w:rsid w:val="000134FB"/>
    <w:pPr>
      <w:pageBreakBefore/>
      <w:widowControl w:val="0"/>
      <w:numPr>
        <w:numId w:val="1"/>
      </w:numPr>
      <w:tabs>
        <w:tab w:val="left" w:pos="0"/>
        <w:tab w:val="left" w:pos="709"/>
      </w:tabs>
      <w:spacing w:before="120" w:after="120"/>
      <w:ind w:left="0" w:firstLine="0"/>
      <w:outlineLvl w:val="0"/>
    </w:pPr>
    <w:rPr>
      <w:rFonts w:ascii="Roboto Black" w:eastAsia="Calibri" w:hAnsi="Roboto Black"/>
      <w:b/>
      <w:bCs/>
      <w:caps/>
      <w:sz w:val="40"/>
      <w:szCs w:val="20"/>
    </w:rPr>
  </w:style>
  <w:style w:type="paragraph" w:styleId="Heading2">
    <w:name w:val="heading 2"/>
    <w:aliases w:val="BE Título 2"/>
    <w:basedOn w:val="Normal"/>
    <w:next w:val="Normal"/>
    <w:link w:val="Heading2Char"/>
    <w:autoRedefine/>
    <w:qFormat/>
    <w:rsid w:val="00C930C0"/>
    <w:pPr>
      <w:keepNext/>
      <w:widowControl w:val="0"/>
      <w:numPr>
        <w:ilvl w:val="1"/>
        <w:numId w:val="1"/>
      </w:numPr>
      <w:tabs>
        <w:tab w:val="left" w:pos="709"/>
      </w:tabs>
      <w:spacing w:before="240" w:after="120"/>
      <w:ind w:left="0" w:firstLine="0"/>
      <w:outlineLvl w:val="1"/>
    </w:pPr>
    <w:rPr>
      <w:rFonts w:ascii="Roboto Black" w:eastAsia="Calibri" w:hAnsi="Roboto Black"/>
      <w:b/>
      <w:bCs/>
      <w:caps/>
      <w:szCs w:val="20"/>
    </w:rPr>
  </w:style>
  <w:style w:type="paragraph" w:styleId="Heading3">
    <w:name w:val="heading 3"/>
    <w:aliases w:val="BE Título 3"/>
    <w:basedOn w:val="Normal"/>
    <w:next w:val="Normal"/>
    <w:link w:val="Heading3Char"/>
    <w:autoRedefine/>
    <w:unhideWhenUsed/>
    <w:qFormat/>
    <w:rsid w:val="00D32400"/>
    <w:pPr>
      <w:keepNext/>
      <w:keepLines/>
      <w:numPr>
        <w:ilvl w:val="2"/>
        <w:numId w:val="1"/>
      </w:numPr>
      <w:tabs>
        <w:tab w:val="left" w:pos="993"/>
      </w:tabs>
      <w:suppressAutoHyphens/>
      <w:spacing w:before="240" w:after="120"/>
      <w:ind w:left="0" w:firstLine="0"/>
      <w:outlineLvl w:val="2"/>
    </w:pPr>
    <w:rPr>
      <w:rFonts w:ascii="Roboto Black" w:eastAsia="Calibri" w:hAnsi="Roboto Black"/>
      <w:b/>
      <w:bCs/>
      <w:szCs w:val="20"/>
      <w:lang w:val="en-GB"/>
    </w:rPr>
  </w:style>
  <w:style w:type="paragraph" w:styleId="Heading4">
    <w:name w:val="heading 4"/>
    <w:aliases w:val="BE Título 4"/>
    <w:basedOn w:val="Normal"/>
    <w:next w:val="Normal"/>
    <w:link w:val="Heading4Char"/>
    <w:autoRedefine/>
    <w:unhideWhenUsed/>
    <w:qFormat/>
    <w:rsid w:val="00C930C0"/>
    <w:pPr>
      <w:keepNext/>
      <w:numPr>
        <w:ilvl w:val="3"/>
        <w:numId w:val="1"/>
      </w:numPr>
      <w:tabs>
        <w:tab w:val="left" w:pos="993"/>
      </w:tabs>
      <w:spacing w:before="240" w:after="120"/>
      <w:ind w:left="0" w:firstLine="0"/>
      <w:outlineLvl w:val="3"/>
    </w:pPr>
    <w:rPr>
      <w:rFonts w:ascii="Roboto Black" w:eastAsia="Calibri" w:hAnsi="Roboto Black"/>
      <w:b/>
      <w:bCs/>
      <w:szCs w:val="20"/>
      <w:lang w:eastAsia="en-US"/>
    </w:rPr>
  </w:style>
  <w:style w:type="paragraph" w:styleId="Heading5">
    <w:name w:val="heading 5"/>
    <w:aliases w:val="Título 5º nível"/>
    <w:basedOn w:val="Normal"/>
    <w:next w:val="Normal"/>
    <w:link w:val="Heading5Char"/>
    <w:autoRedefine/>
    <w:unhideWhenUsed/>
    <w:rsid w:val="00185C4A"/>
    <w:pPr>
      <w:keepNext/>
      <w:widowControl w:val="0"/>
      <w:numPr>
        <w:ilvl w:val="4"/>
        <w:numId w:val="1"/>
      </w:numPr>
      <w:tabs>
        <w:tab w:val="left" w:pos="1418"/>
      </w:tabs>
      <w:suppressAutoHyphens/>
      <w:spacing w:before="240" w:after="120"/>
      <w:ind w:left="0" w:firstLine="0"/>
      <w:outlineLvl w:val="4"/>
    </w:pPr>
    <w:rPr>
      <w:rFonts w:ascii="Roboto Black" w:eastAsia="Calibri" w:hAnsi="Roboto Black" w:cs="Arial"/>
      <w:b/>
      <w:snapToGrid w:val="0"/>
      <w:szCs w:val="20"/>
      <w:lang w:eastAsia="en-US"/>
    </w:rPr>
  </w:style>
  <w:style w:type="paragraph" w:styleId="Heading6">
    <w:name w:val="heading 6"/>
    <w:aliases w:val="Título 6º nível"/>
    <w:basedOn w:val="Normal"/>
    <w:next w:val="Normal"/>
    <w:link w:val="Heading6Char"/>
    <w:autoRedefine/>
    <w:uiPriority w:val="9"/>
    <w:unhideWhenUsed/>
    <w:rsid w:val="00C930C0"/>
    <w:pPr>
      <w:numPr>
        <w:ilvl w:val="5"/>
        <w:numId w:val="1"/>
      </w:numPr>
      <w:tabs>
        <w:tab w:val="left" w:pos="1418"/>
      </w:tabs>
      <w:spacing w:before="240" w:after="120"/>
      <w:ind w:left="0" w:firstLine="0"/>
      <w:outlineLvl w:val="5"/>
    </w:pPr>
    <w:rPr>
      <w:rFonts w:ascii="Roboto Black" w:hAnsi="Roboto Black"/>
      <w:b/>
      <w:bCs/>
      <w:szCs w:val="20"/>
    </w:rPr>
  </w:style>
  <w:style w:type="paragraph" w:styleId="Heading7">
    <w:name w:val="heading 7"/>
    <w:aliases w:val="Título 7º nível"/>
    <w:basedOn w:val="Normal"/>
    <w:next w:val="Normal"/>
    <w:link w:val="Heading7Char"/>
    <w:uiPriority w:val="9"/>
    <w:unhideWhenUsed/>
    <w:rsid w:val="00185C4A"/>
    <w:pPr>
      <w:keepNext/>
      <w:keepLines/>
      <w:numPr>
        <w:ilvl w:val="6"/>
        <w:numId w:val="1"/>
      </w:numPr>
      <w:tabs>
        <w:tab w:val="left" w:pos="1843"/>
      </w:tabs>
      <w:spacing w:before="240" w:after="120"/>
      <w:ind w:left="0" w:firstLine="0"/>
      <w:outlineLvl w:val="6"/>
    </w:pPr>
    <w:rPr>
      <w:rFonts w:ascii="Roboto Black" w:hAnsi="Roboto Black"/>
      <w:b/>
      <w:iCs/>
      <w:szCs w:val="20"/>
      <w:lang w:eastAsia="en-US"/>
    </w:rPr>
  </w:style>
  <w:style w:type="paragraph" w:styleId="Heading8">
    <w:name w:val="heading 8"/>
    <w:aliases w:val="Heading 81"/>
    <w:basedOn w:val="Normal"/>
    <w:next w:val="Normal"/>
    <w:link w:val="Heading8Char"/>
    <w:uiPriority w:val="9"/>
    <w:rsid w:val="00B567F6"/>
    <w:pPr>
      <w:keepNext/>
      <w:spacing w:before="120" w:after="120"/>
      <w:ind w:left="1440" w:hanging="1440"/>
      <w:jc w:val="center"/>
      <w:outlineLvl w:val="7"/>
    </w:pPr>
    <w:rPr>
      <w:rFonts w:ascii="Arial" w:hAnsi="Arial"/>
      <w:b/>
      <w:sz w:val="26"/>
    </w:rPr>
  </w:style>
  <w:style w:type="paragraph" w:styleId="Heading9">
    <w:name w:val="heading 9"/>
    <w:aliases w:val="Heading 91"/>
    <w:basedOn w:val="Normal"/>
    <w:next w:val="Normal"/>
    <w:link w:val="Heading9Char"/>
    <w:uiPriority w:val="9"/>
    <w:rsid w:val="00B567F6"/>
    <w:pPr>
      <w:keepNext/>
      <w:spacing w:before="120" w:after="120"/>
      <w:ind w:left="1584" w:hanging="1584"/>
      <w:outlineLvl w:val="8"/>
    </w:pPr>
    <w:rPr>
      <w:rFonts w:ascii="Arial" w:hAnsi="Arial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E Título 1 Char"/>
    <w:link w:val="Heading1"/>
    <w:rsid w:val="000134FB"/>
    <w:rPr>
      <w:rFonts w:ascii="Roboto Black" w:eastAsia="Calibri" w:hAnsi="Roboto Black" w:cs="Pª«ª‘ˇ¯‡™"/>
      <w:b/>
      <w:bCs/>
      <w:caps/>
      <w:sz w:val="40"/>
      <w:lang w:val="en-US" w:eastAsia="pt-BR"/>
    </w:rPr>
  </w:style>
  <w:style w:type="character" w:customStyle="1" w:styleId="Heading2Char">
    <w:name w:val="Heading 2 Char"/>
    <w:aliases w:val="BE Título 2 Char"/>
    <w:link w:val="Heading2"/>
    <w:rsid w:val="00C930C0"/>
    <w:rPr>
      <w:rFonts w:ascii="Roboto Black" w:eastAsia="Calibri" w:hAnsi="Roboto Black" w:cs="Pª«ª‘ˇ¯‡™"/>
      <w:b/>
      <w:bCs/>
      <w:caps/>
      <w:sz w:val="22"/>
      <w:lang w:val="en-US"/>
    </w:rPr>
  </w:style>
  <w:style w:type="character" w:customStyle="1" w:styleId="Heading3Char">
    <w:name w:val="Heading 3 Char"/>
    <w:aliases w:val="BE Título 3 Char"/>
    <w:link w:val="Heading3"/>
    <w:rsid w:val="00D32400"/>
    <w:rPr>
      <w:rFonts w:ascii="Roboto Black" w:eastAsia="Calibri" w:hAnsi="Roboto Black" w:cs="Pª«ª‘ˇ¯‡™"/>
      <w:b/>
      <w:bCs/>
      <w:sz w:val="22"/>
      <w:lang w:val="en-GB" w:eastAsia="pt-BR"/>
    </w:rPr>
  </w:style>
  <w:style w:type="character" w:customStyle="1" w:styleId="Heading4Char">
    <w:name w:val="Heading 4 Char"/>
    <w:aliases w:val="BE Título 4 Char"/>
    <w:link w:val="Heading4"/>
    <w:rsid w:val="00C930C0"/>
    <w:rPr>
      <w:rFonts w:ascii="Roboto Black" w:eastAsia="Calibri" w:hAnsi="Roboto Black" w:cs="Pª«ª‘ˇ¯‡™"/>
      <w:b/>
      <w:bCs/>
      <w:sz w:val="22"/>
      <w:lang w:val="en-US" w:eastAsia="en-US"/>
    </w:rPr>
  </w:style>
  <w:style w:type="character" w:customStyle="1" w:styleId="Heading5Char">
    <w:name w:val="Heading 5 Char"/>
    <w:aliases w:val="Título 5º nível Char"/>
    <w:link w:val="Heading5"/>
    <w:rsid w:val="00185C4A"/>
    <w:rPr>
      <w:rFonts w:ascii="Roboto Black" w:eastAsia="Calibri" w:hAnsi="Roboto Black" w:cs="Arial"/>
      <w:b/>
      <w:snapToGrid w:val="0"/>
      <w:sz w:val="22"/>
      <w:lang w:eastAsia="en-US"/>
    </w:rPr>
  </w:style>
  <w:style w:type="character" w:customStyle="1" w:styleId="Heading6Char">
    <w:name w:val="Heading 6 Char"/>
    <w:aliases w:val="Título 6º nível Char"/>
    <w:link w:val="Heading6"/>
    <w:uiPriority w:val="9"/>
    <w:rsid w:val="00C930C0"/>
    <w:rPr>
      <w:rFonts w:ascii="Roboto Black" w:hAnsi="Roboto Black" w:cs="Pª«ª‘ˇ¯‡™"/>
      <w:b/>
      <w:bCs/>
      <w:sz w:val="22"/>
      <w:lang w:val="en-US"/>
    </w:rPr>
  </w:style>
  <w:style w:type="character" w:customStyle="1" w:styleId="Heading7Char">
    <w:name w:val="Heading 7 Char"/>
    <w:aliases w:val="Título 7º nível Char"/>
    <w:link w:val="Heading7"/>
    <w:uiPriority w:val="9"/>
    <w:rsid w:val="00185C4A"/>
    <w:rPr>
      <w:rFonts w:ascii="Roboto Black" w:hAnsi="Roboto Black"/>
      <w:b/>
      <w:iCs/>
      <w:sz w:val="22"/>
      <w:lang w:eastAsia="en-US"/>
    </w:rPr>
  </w:style>
  <w:style w:type="character" w:customStyle="1" w:styleId="Heading8Char">
    <w:name w:val="Heading 8 Char"/>
    <w:aliases w:val="Heading 81 Char"/>
    <w:link w:val="Heading8"/>
    <w:uiPriority w:val="9"/>
    <w:rsid w:val="00B567F6"/>
    <w:rPr>
      <w:rFonts w:ascii="Arial" w:hAnsi="Arial"/>
      <w:b/>
      <w:sz w:val="26"/>
      <w:szCs w:val="24"/>
    </w:rPr>
  </w:style>
  <w:style w:type="character" w:customStyle="1" w:styleId="Heading9Char">
    <w:name w:val="Heading 9 Char"/>
    <w:aliases w:val="Heading 91 Char"/>
    <w:link w:val="Heading9"/>
    <w:uiPriority w:val="9"/>
    <w:rsid w:val="00B567F6"/>
    <w:rPr>
      <w:rFonts w:ascii="Arial" w:hAnsi="Arial"/>
      <w:i/>
    </w:rPr>
  </w:style>
  <w:style w:type="paragraph" w:styleId="Header">
    <w:name w:val="header"/>
    <w:basedOn w:val="Normal"/>
    <w:link w:val="HeaderChar"/>
    <w:uiPriority w:val="99"/>
    <w:rsid w:val="007F6CBE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B02620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uiPriority w:val="99"/>
    <w:rsid w:val="007F6CBE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770F4"/>
    <w:rPr>
      <w:rFonts w:ascii="Calibri" w:hAnsi="Calibri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E07135"/>
    <w:pPr>
      <w:tabs>
        <w:tab w:val="left" w:pos="567"/>
        <w:tab w:val="right" w:leader="dot" w:pos="9072"/>
      </w:tabs>
      <w:spacing w:before="240" w:after="120"/>
    </w:pPr>
    <w:rPr>
      <w:rFonts w:cs="Arial"/>
      <w:b/>
      <w:bCs/>
      <w:noProof/>
      <w:sz w:val="20"/>
    </w:rPr>
  </w:style>
  <w:style w:type="paragraph" w:styleId="TOAHeading">
    <w:name w:val="toa heading"/>
    <w:basedOn w:val="Normal"/>
    <w:next w:val="Normal"/>
    <w:uiPriority w:val="99"/>
    <w:semiHidden/>
    <w:rsid w:val="009D4C71"/>
    <w:pPr>
      <w:spacing w:before="120"/>
    </w:pPr>
    <w:rPr>
      <w:rFonts w:cs="Arial"/>
      <w:b/>
      <w:bCs/>
    </w:rPr>
  </w:style>
  <w:style w:type="paragraph" w:styleId="BodyText">
    <w:name w:val="Body Text"/>
    <w:basedOn w:val="Normal"/>
    <w:link w:val="BodyTextChar"/>
    <w:uiPriority w:val="99"/>
    <w:rsid w:val="008B787E"/>
    <w:rPr>
      <w:rFonts w:cs="Arial"/>
      <w:szCs w:val="20"/>
    </w:rPr>
  </w:style>
  <w:style w:type="character" w:customStyle="1" w:styleId="BodyTextChar">
    <w:name w:val="Body Text Char"/>
    <w:link w:val="BodyText"/>
    <w:uiPriority w:val="99"/>
    <w:rsid w:val="00B02620"/>
    <w:rPr>
      <w:rFonts w:ascii="Calibri" w:hAnsi="Calibri" w:cs="Arial"/>
      <w:sz w:val="24"/>
    </w:rPr>
  </w:style>
  <w:style w:type="character" w:styleId="PageNumber">
    <w:name w:val="page number"/>
    <w:basedOn w:val="DefaultParagraphFont"/>
    <w:rsid w:val="00ED725A"/>
  </w:style>
  <w:style w:type="character" w:styleId="Hyperlink">
    <w:name w:val="Hyperlink"/>
    <w:uiPriority w:val="99"/>
    <w:rsid w:val="00DB34C0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rsid w:val="00F365F5"/>
    <w:pPr>
      <w:spacing w:after="200" w:line="276" w:lineRule="auto"/>
      <w:ind w:left="720"/>
      <w:contextualSpacing/>
    </w:pPr>
    <w:rPr>
      <w:rFonts w:ascii="Calibri" w:eastAsia="Calibri" w:hAnsi="Calibri"/>
      <w:lang w:eastAsia="en-US"/>
    </w:rPr>
  </w:style>
  <w:style w:type="character" w:customStyle="1" w:styleId="ListParagraphChar">
    <w:name w:val="List Paragraph Char"/>
    <w:link w:val="ListParagraph"/>
    <w:uiPriority w:val="1"/>
    <w:locked/>
    <w:rsid w:val="00AF773B"/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0C03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rsid w:val="008F683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8F6833"/>
    <w:rPr>
      <w:rFonts w:ascii="Arial" w:hAnsi="Arial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3B2C7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3B2C72"/>
    <w:rPr>
      <w:rFonts w:ascii="Arial" w:hAnsi="Arial"/>
    </w:rPr>
  </w:style>
  <w:style w:type="character" w:styleId="FootnoteReference">
    <w:name w:val="footnote reference"/>
    <w:rsid w:val="003B2C72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rsid w:val="002479F5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rsid w:val="002479F5"/>
    <w:rPr>
      <w:rFonts w:ascii="Arial" w:hAnsi="Arial"/>
      <w:sz w:val="24"/>
      <w:szCs w:val="24"/>
    </w:rPr>
  </w:style>
  <w:style w:type="paragraph" w:customStyle="1" w:styleId="Legendas">
    <w:name w:val="Legendas"/>
    <w:basedOn w:val="TabQuaFigFot"/>
    <w:link w:val="LegendasChar"/>
    <w:rsid w:val="005E31AE"/>
    <w:pPr>
      <w:spacing w:before="120" w:after="0"/>
    </w:pPr>
    <w:rPr>
      <w:lang w:val="pt-PT"/>
    </w:rPr>
  </w:style>
  <w:style w:type="paragraph" w:styleId="Caption">
    <w:name w:val="caption"/>
    <w:aliases w:val="Quadro"/>
    <w:basedOn w:val="Normal"/>
    <w:next w:val="Normal"/>
    <w:link w:val="CaptionChar"/>
    <w:autoRedefine/>
    <w:uiPriority w:val="35"/>
    <w:unhideWhenUsed/>
    <w:qFormat/>
    <w:rsid w:val="00A534AF"/>
    <w:pPr>
      <w:tabs>
        <w:tab w:val="left" w:pos="4872"/>
      </w:tabs>
      <w:jc w:val="center"/>
    </w:pPr>
    <w:rPr>
      <w:rFonts w:eastAsia="Calibri"/>
      <w:bCs/>
    </w:rPr>
  </w:style>
  <w:style w:type="character" w:customStyle="1" w:styleId="LegendasChar">
    <w:name w:val="Legendas Char"/>
    <w:link w:val="Legendas"/>
    <w:rsid w:val="005E31AE"/>
    <w:rPr>
      <w:rFonts w:ascii="Roboto Light" w:hAnsi="Roboto Light" w:cs="Pª«ª‘ˇ¯‡™"/>
      <w:szCs w:val="22"/>
      <w:lang w:val="pt-PT"/>
    </w:rPr>
  </w:style>
  <w:style w:type="paragraph" w:styleId="BalloonText">
    <w:name w:val="Balloon Text"/>
    <w:basedOn w:val="Normal"/>
    <w:link w:val="BalloonTextChar"/>
    <w:uiPriority w:val="99"/>
    <w:rsid w:val="00B2111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B21113"/>
    <w:rPr>
      <w:rFonts w:ascii="Tahoma" w:hAnsi="Tahoma" w:cs="Tahoma"/>
      <w:sz w:val="16"/>
      <w:szCs w:val="16"/>
    </w:rPr>
  </w:style>
  <w:style w:type="paragraph" w:customStyle="1" w:styleId="TabelasQuadros">
    <w:name w:val="Tabelas/Quadros"/>
    <w:basedOn w:val="Normal"/>
    <w:uiPriority w:val="99"/>
    <w:rsid w:val="00531C20"/>
    <w:pPr>
      <w:spacing w:before="300" w:after="60"/>
      <w:jc w:val="center"/>
    </w:pPr>
    <w:rPr>
      <w:rFonts w:eastAsia="Calibri"/>
      <w:lang w:eastAsia="en-US"/>
    </w:rPr>
  </w:style>
  <w:style w:type="character" w:styleId="Emphasis">
    <w:name w:val="Emphasis"/>
    <w:uiPriority w:val="20"/>
    <w:rsid w:val="000C68C9"/>
    <w:rPr>
      <w:i/>
      <w:iCs/>
    </w:rPr>
  </w:style>
  <w:style w:type="paragraph" w:customStyle="1" w:styleId="EIA-Tabela">
    <w:name w:val="EIA-Tabela"/>
    <w:basedOn w:val="Normal"/>
    <w:uiPriority w:val="99"/>
    <w:rsid w:val="00D323C8"/>
    <w:pPr>
      <w:jc w:val="left"/>
    </w:pPr>
    <w:rPr>
      <w:rFonts w:ascii="Times New Roman" w:hAnsi="Times New Roman"/>
      <w:sz w:val="20"/>
    </w:rPr>
  </w:style>
  <w:style w:type="paragraph" w:styleId="NoSpacing">
    <w:name w:val="No Spacing"/>
    <w:uiPriority w:val="1"/>
    <w:rsid w:val="005A7C80"/>
    <w:rPr>
      <w:rFonts w:ascii="Arial" w:hAnsi="Arial"/>
      <w:sz w:val="24"/>
      <w:lang w:val="pt-BR" w:eastAsia="pt-BR"/>
    </w:rPr>
  </w:style>
  <w:style w:type="paragraph" w:styleId="TOC2">
    <w:name w:val="toc 2"/>
    <w:basedOn w:val="Normal"/>
    <w:next w:val="Normal"/>
    <w:autoRedefine/>
    <w:uiPriority w:val="39"/>
    <w:rsid w:val="00E07135"/>
    <w:pPr>
      <w:tabs>
        <w:tab w:val="left" w:pos="567"/>
        <w:tab w:val="right" w:leader="dot" w:pos="9061"/>
      </w:tabs>
      <w:spacing w:before="120" w:after="120"/>
      <w:jc w:val="left"/>
    </w:pPr>
    <w:rPr>
      <w:noProof/>
      <w:sz w:val="20"/>
    </w:rPr>
  </w:style>
  <w:style w:type="paragraph" w:styleId="TOC3">
    <w:name w:val="toc 3"/>
    <w:basedOn w:val="Normal"/>
    <w:next w:val="Normal"/>
    <w:autoRedefine/>
    <w:uiPriority w:val="39"/>
    <w:rsid w:val="000679C9"/>
    <w:pPr>
      <w:tabs>
        <w:tab w:val="left" w:pos="709"/>
        <w:tab w:val="right" w:leader="dot" w:pos="9061"/>
      </w:tabs>
      <w:spacing w:before="120" w:after="120"/>
      <w:jc w:val="left"/>
    </w:pPr>
    <w:rPr>
      <w:rFonts w:eastAsia="Calibri"/>
      <w:b/>
      <w:noProof/>
      <w:sz w:val="20"/>
    </w:rPr>
  </w:style>
  <w:style w:type="character" w:customStyle="1" w:styleId="st">
    <w:name w:val="st"/>
    <w:rsid w:val="00F32EA4"/>
  </w:style>
  <w:style w:type="paragraph" w:styleId="TOC4">
    <w:name w:val="toc 4"/>
    <w:basedOn w:val="Normal"/>
    <w:next w:val="Normal"/>
    <w:autoRedefine/>
    <w:uiPriority w:val="39"/>
    <w:rsid w:val="000679C9"/>
    <w:pPr>
      <w:tabs>
        <w:tab w:val="left" w:pos="851"/>
        <w:tab w:val="right" w:leader="dot" w:pos="9072"/>
      </w:tabs>
      <w:spacing w:after="120"/>
      <w:jc w:val="left"/>
    </w:pPr>
    <w:rPr>
      <w:noProof/>
      <w:sz w:val="20"/>
    </w:rPr>
  </w:style>
  <w:style w:type="character" w:styleId="FollowedHyperlink">
    <w:name w:val="FollowedHyperlink"/>
    <w:uiPriority w:val="99"/>
    <w:unhideWhenUsed/>
    <w:rsid w:val="0051470C"/>
    <w:rPr>
      <w:color w:val="800080"/>
      <w:u w:val="single"/>
    </w:rPr>
  </w:style>
  <w:style w:type="paragraph" w:customStyle="1" w:styleId="xl65">
    <w:name w:val="xl65"/>
    <w:basedOn w:val="Normal"/>
    <w:uiPriority w:val="99"/>
    <w:rsid w:val="0051470C"/>
    <w:pP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66">
    <w:name w:val="xl66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67">
    <w:name w:val="xl67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68">
    <w:name w:val="xl68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69">
    <w:name w:val="xl69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70">
    <w:name w:val="xl70"/>
    <w:basedOn w:val="Normal"/>
    <w:uiPriority w:val="99"/>
    <w:rsid w:val="0051470C"/>
    <w:pP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71">
    <w:name w:val="xl71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72">
    <w:name w:val="xl72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73">
    <w:name w:val="xl73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</w:rPr>
  </w:style>
  <w:style w:type="paragraph" w:customStyle="1" w:styleId="xl74">
    <w:name w:val="xl74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</w:rPr>
  </w:style>
  <w:style w:type="paragraph" w:customStyle="1" w:styleId="xl75">
    <w:name w:val="xl75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76">
    <w:name w:val="xl76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77">
    <w:name w:val="xl77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78">
    <w:name w:val="xl78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79">
    <w:name w:val="xl79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0">
    <w:name w:val="xl80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81">
    <w:name w:val="xl81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2">
    <w:name w:val="xl82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3">
    <w:name w:val="xl83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7E4BC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4">
    <w:name w:val="xl84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7E4BC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5">
    <w:name w:val="xl85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86">
    <w:name w:val="xl86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87">
    <w:name w:val="xl87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</w:rPr>
  </w:style>
  <w:style w:type="paragraph" w:customStyle="1" w:styleId="xl88">
    <w:name w:val="xl88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89">
    <w:name w:val="xl89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90">
    <w:name w:val="xl90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91">
    <w:name w:val="xl91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92">
    <w:name w:val="xl92"/>
    <w:basedOn w:val="Normal"/>
    <w:uiPriority w:val="99"/>
    <w:rsid w:val="005147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uiPriority w:val="39"/>
    <w:rsid w:val="000679C9"/>
    <w:pPr>
      <w:tabs>
        <w:tab w:val="left" w:pos="1985"/>
        <w:tab w:val="right" w:leader="dot" w:pos="9072"/>
      </w:tabs>
    </w:pPr>
    <w:rPr>
      <w:b/>
      <w:noProof/>
      <w:sz w:val="20"/>
    </w:rPr>
  </w:style>
  <w:style w:type="paragraph" w:styleId="BodyTextIndent3">
    <w:name w:val="Body Text Indent 3"/>
    <w:basedOn w:val="Normal"/>
    <w:link w:val="BodyTextIndent3Char"/>
    <w:uiPriority w:val="99"/>
    <w:rsid w:val="00CF31B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CF31B0"/>
    <w:rPr>
      <w:rFonts w:ascii="Arial" w:hAnsi="Arial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9D2125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9D2125"/>
    <w:rPr>
      <w:rFonts w:ascii="Arial" w:hAnsi="Arial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4F1037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4F1037"/>
    <w:rPr>
      <w:rFonts w:ascii="Arial" w:hAnsi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7B7F9E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Tabelas">
    <w:name w:val="Tabelas"/>
    <w:basedOn w:val="Normal"/>
    <w:uiPriority w:val="99"/>
    <w:rsid w:val="006C6165"/>
    <w:pPr>
      <w:spacing w:before="300" w:after="60"/>
    </w:pPr>
    <w:rPr>
      <w:rFonts w:ascii="Arial" w:eastAsia="Calibri" w:hAnsi="Arial"/>
      <w:lang w:eastAsia="en-US"/>
    </w:rPr>
  </w:style>
  <w:style w:type="paragraph" w:customStyle="1" w:styleId="NormalCTA">
    <w:name w:val="Normal CTA"/>
    <w:basedOn w:val="Normal"/>
    <w:link w:val="NormalCTAChar"/>
    <w:rsid w:val="00C17C39"/>
    <w:pPr>
      <w:suppressAutoHyphens/>
      <w:spacing w:before="120" w:after="120"/>
    </w:pPr>
    <w:rPr>
      <w:rFonts w:ascii="Arial" w:hAnsi="Arial" w:cs="Arial"/>
      <w:szCs w:val="20"/>
      <w:lang w:eastAsia="ar-SA"/>
    </w:rPr>
  </w:style>
  <w:style w:type="character" w:customStyle="1" w:styleId="NormalCTAChar">
    <w:name w:val="Normal CTA Char"/>
    <w:link w:val="NormalCTA"/>
    <w:rsid w:val="00C17C39"/>
    <w:rPr>
      <w:rFonts w:ascii="Arial" w:hAnsi="Arial" w:cs="Arial"/>
      <w:sz w:val="22"/>
      <w:lang w:eastAsia="ar-SA"/>
    </w:rPr>
  </w:style>
  <w:style w:type="table" w:styleId="TableContemporary">
    <w:name w:val="Table Contemporary"/>
    <w:basedOn w:val="TableNormal"/>
    <w:rsid w:val="00FC52D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Item-Titulo-Nivel1">
    <w:name w:val="Item - Titulo - Nivel 1"/>
    <w:basedOn w:val="Normal"/>
    <w:uiPriority w:val="99"/>
    <w:rsid w:val="001724FE"/>
    <w:pPr>
      <w:suppressAutoHyphens/>
      <w:spacing w:before="120" w:after="120"/>
    </w:pPr>
    <w:rPr>
      <w:rFonts w:ascii="Arial" w:hAnsi="Arial"/>
      <w:b/>
      <w:caps/>
      <w:szCs w:val="20"/>
      <w:lang w:eastAsia="ar-SA"/>
    </w:rPr>
  </w:style>
  <w:style w:type="paragraph" w:customStyle="1" w:styleId="SubItem10-Nivel2">
    <w:name w:val="Sub Item (10) - Nivel 2"/>
    <w:basedOn w:val="Normal"/>
    <w:uiPriority w:val="99"/>
    <w:rsid w:val="001724FE"/>
    <w:pPr>
      <w:suppressAutoHyphens/>
      <w:spacing w:before="60" w:after="60"/>
      <w:ind w:left="720" w:hanging="360"/>
    </w:pPr>
    <w:rPr>
      <w:rFonts w:ascii="Arial" w:hAnsi="Arial"/>
      <w:szCs w:val="20"/>
      <w:lang w:eastAsia="ar-SA"/>
    </w:rPr>
  </w:style>
  <w:style w:type="paragraph" w:customStyle="1" w:styleId="Corpodetexto21">
    <w:name w:val="Corpo de texto 21"/>
    <w:basedOn w:val="Normal"/>
    <w:uiPriority w:val="99"/>
    <w:rsid w:val="001724FE"/>
    <w:pPr>
      <w:suppressAutoHyphens/>
      <w:ind w:right="-1"/>
    </w:pPr>
    <w:rPr>
      <w:rFonts w:ascii="Arial" w:hAnsi="Arial"/>
      <w:sz w:val="20"/>
      <w:szCs w:val="20"/>
      <w:lang w:eastAsia="ar-SA"/>
    </w:rPr>
  </w:style>
  <w:style w:type="paragraph" w:customStyle="1" w:styleId="Ttuloquadro">
    <w:name w:val="Título quadro"/>
    <w:next w:val="Normal"/>
    <w:uiPriority w:val="99"/>
    <w:rsid w:val="00B567F6"/>
    <w:pPr>
      <w:spacing w:before="240" w:after="120"/>
      <w:ind w:firstLine="709"/>
    </w:pPr>
    <w:rPr>
      <w:rFonts w:ascii="Arial Negrito" w:eastAsia="Calibri" w:hAnsi="Arial Negrito"/>
      <w:b/>
      <w:smallCaps/>
      <w:sz w:val="24"/>
      <w:szCs w:val="24"/>
      <w:lang w:val="pt-BR" w:eastAsia="en-US"/>
    </w:rPr>
  </w:style>
  <w:style w:type="paragraph" w:customStyle="1" w:styleId="TabelasAnexos">
    <w:name w:val="Tabelas/Anexos"/>
    <w:basedOn w:val="Normal"/>
    <w:uiPriority w:val="99"/>
    <w:rsid w:val="007F0A38"/>
    <w:pPr>
      <w:spacing w:before="240" w:after="60"/>
    </w:pPr>
    <w:rPr>
      <w:rFonts w:ascii="Arial" w:eastAsia="Calibri" w:hAnsi="Arial"/>
      <w:lang w:eastAsia="en-US"/>
    </w:rPr>
  </w:style>
  <w:style w:type="paragraph" w:customStyle="1" w:styleId="Figuras">
    <w:name w:val="Figuras"/>
    <w:basedOn w:val="Caption"/>
    <w:link w:val="FigurasChar"/>
    <w:rsid w:val="007F0A38"/>
    <w:rPr>
      <w:rFonts w:ascii="Arial" w:hAnsi="Arial"/>
      <w:b/>
      <w:noProof/>
    </w:rPr>
  </w:style>
  <w:style w:type="character" w:customStyle="1" w:styleId="FigurasChar">
    <w:name w:val="Figuras Char"/>
    <w:link w:val="Figuras"/>
    <w:rsid w:val="007F0A38"/>
    <w:rPr>
      <w:rFonts w:ascii="Arial" w:eastAsia="Calibri" w:hAnsi="Arial"/>
      <w:bCs/>
      <w:noProof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A46AB4"/>
    <w:pPr>
      <w:spacing w:after="100" w:line="259" w:lineRule="auto"/>
      <w:ind w:left="1100"/>
      <w:jc w:val="left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A46AB4"/>
    <w:pPr>
      <w:spacing w:after="100" w:line="259" w:lineRule="auto"/>
      <w:ind w:left="1320"/>
      <w:jc w:val="left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A46AB4"/>
    <w:pPr>
      <w:spacing w:after="100" w:line="259" w:lineRule="auto"/>
      <w:ind w:left="1540"/>
      <w:jc w:val="left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A46AB4"/>
    <w:pPr>
      <w:spacing w:after="100" w:line="259" w:lineRule="auto"/>
      <w:ind w:left="1760"/>
      <w:jc w:val="left"/>
    </w:pPr>
    <w:rPr>
      <w:rFonts w:cs="Times New Roman"/>
    </w:rPr>
  </w:style>
  <w:style w:type="paragraph" w:customStyle="1" w:styleId="TextoexplicativodeSubttulo">
    <w:name w:val="Texto explicativo de Subtítulo"/>
    <w:basedOn w:val="Normal"/>
    <w:uiPriority w:val="99"/>
    <w:rsid w:val="000459A9"/>
    <w:pPr>
      <w:numPr>
        <w:numId w:val="2"/>
      </w:numPr>
      <w:suppressAutoHyphens/>
      <w:ind w:firstLine="0"/>
    </w:pPr>
    <w:rPr>
      <w:rFonts w:ascii="Arial" w:hAnsi="Arial"/>
      <w:szCs w:val="20"/>
      <w:lang w:eastAsia="ar-SA"/>
    </w:rPr>
  </w:style>
  <w:style w:type="paragraph" w:customStyle="1" w:styleId="xl64">
    <w:name w:val="xl64"/>
    <w:basedOn w:val="Normal"/>
    <w:uiPriority w:val="99"/>
    <w:rsid w:val="00005333"/>
    <w:pPr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93">
    <w:name w:val="xl93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000000"/>
    </w:rPr>
  </w:style>
  <w:style w:type="paragraph" w:customStyle="1" w:styleId="xl94">
    <w:name w:val="xl94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95">
    <w:name w:val="xl95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sz w:val="20"/>
      <w:szCs w:val="20"/>
    </w:rPr>
  </w:style>
  <w:style w:type="paragraph" w:customStyle="1" w:styleId="xl96">
    <w:name w:val="xl96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97">
    <w:name w:val="xl97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98">
    <w:name w:val="xl98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99">
    <w:name w:val="xl99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100">
    <w:name w:val="xl100"/>
    <w:basedOn w:val="Normal"/>
    <w:uiPriority w:val="99"/>
    <w:rsid w:val="000053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300B29"/>
  </w:style>
  <w:style w:type="paragraph" w:customStyle="1" w:styleId="Default">
    <w:name w:val="Default"/>
    <w:rsid w:val="00321F1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 w:eastAsia="pt-BR"/>
    </w:rPr>
  </w:style>
  <w:style w:type="paragraph" w:styleId="DocumentMap">
    <w:name w:val="Document Map"/>
    <w:basedOn w:val="Normal"/>
    <w:link w:val="DocumentMapChar"/>
    <w:uiPriority w:val="99"/>
    <w:rsid w:val="00B54BB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rsid w:val="00B54BB8"/>
    <w:rPr>
      <w:rFonts w:ascii="Tahoma" w:hAnsi="Tahoma" w:cs="Tahoma"/>
      <w:sz w:val="16"/>
      <w:szCs w:val="16"/>
    </w:rPr>
  </w:style>
  <w:style w:type="paragraph" w:customStyle="1" w:styleId="font5">
    <w:name w:val="font5"/>
    <w:basedOn w:val="Normal"/>
    <w:uiPriority w:val="99"/>
    <w:rsid w:val="00B54BB8"/>
    <w:pPr>
      <w:spacing w:before="100" w:beforeAutospacing="1" w:after="100" w:afterAutospacing="1"/>
      <w:jc w:val="left"/>
    </w:pPr>
    <w:rPr>
      <w:rFonts w:ascii="Calibri" w:hAnsi="Calibri"/>
      <w:color w:val="000000"/>
    </w:rPr>
  </w:style>
  <w:style w:type="paragraph" w:customStyle="1" w:styleId="xl63">
    <w:name w:val="xl63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</w:rPr>
  </w:style>
  <w:style w:type="paragraph" w:customStyle="1" w:styleId="xl101">
    <w:name w:val="xl101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000000"/>
    </w:rPr>
  </w:style>
  <w:style w:type="paragraph" w:customStyle="1" w:styleId="xl102">
    <w:name w:val="xl102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03">
    <w:name w:val="xl103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</w:rPr>
  </w:style>
  <w:style w:type="paragraph" w:customStyle="1" w:styleId="xl104">
    <w:name w:val="xl104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05">
    <w:name w:val="xl105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106">
    <w:name w:val="xl106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107">
    <w:name w:val="xl107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108">
    <w:name w:val="xl108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</w:rPr>
  </w:style>
  <w:style w:type="paragraph" w:customStyle="1" w:styleId="xl109">
    <w:name w:val="xl109"/>
    <w:basedOn w:val="Normal"/>
    <w:uiPriority w:val="99"/>
    <w:rsid w:val="00B54BB8"/>
    <w:pPr>
      <w:shd w:val="clear" w:color="000000" w:fill="B7DEE8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10">
    <w:name w:val="xl110"/>
    <w:basedOn w:val="Normal"/>
    <w:uiPriority w:val="99"/>
    <w:rsid w:val="00B54BB8"/>
    <w:pPr>
      <w:shd w:val="clear" w:color="000000" w:fill="DAEEF3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11">
    <w:name w:val="xl111"/>
    <w:basedOn w:val="Normal"/>
    <w:uiPriority w:val="99"/>
    <w:rsid w:val="00B54BB8"/>
    <w:pPr>
      <w:shd w:val="clear" w:color="000000" w:fill="92CDDC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12">
    <w:name w:val="xl112"/>
    <w:basedOn w:val="Normal"/>
    <w:uiPriority w:val="99"/>
    <w:rsid w:val="00B54BB8"/>
    <w:pP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</w:rPr>
  </w:style>
  <w:style w:type="paragraph" w:customStyle="1" w:styleId="xl113">
    <w:name w:val="xl113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</w:rPr>
  </w:style>
  <w:style w:type="paragraph" w:customStyle="1" w:styleId="xl114">
    <w:name w:val="xl114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</w:rPr>
  </w:style>
  <w:style w:type="paragraph" w:customStyle="1" w:styleId="xl115">
    <w:name w:val="xl115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</w:rPr>
  </w:style>
  <w:style w:type="paragraph" w:customStyle="1" w:styleId="xl116">
    <w:name w:val="xl116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</w:rPr>
  </w:style>
  <w:style w:type="paragraph" w:customStyle="1" w:styleId="xl117">
    <w:name w:val="xl117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000000"/>
    </w:rPr>
  </w:style>
  <w:style w:type="paragraph" w:customStyle="1" w:styleId="xl118">
    <w:name w:val="xl118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</w:rPr>
  </w:style>
  <w:style w:type="paragraph" w:customStyle="1" w:styleId="xl119">
    <w:name w:val="xl119"/>
    <w:basedOn w:val="Normal"/>
    <w:uiPriority w:val="99"/>
    <w:rsid w:val="00B5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rFonts w:ascii="Times New Roman" w:hAnsi="Times New Roman"/>
      <w:color w:val="000000"/>
    </w:rPr>
  </w:style>
  <w:style w:type="paragraph" w:customStyle="1" w:styleId="Figura">
    <w:name w:val="Figura"/>
    <w:basedOn w:val="BodyText3"/>
    <w:link w:val="FiguraChar"/>
    <w:autoRedefine/>
    <w:rsid w:val="00405266"/>
    <w:pPr>
      <w:spacing w:after="0"/>
      <w:jc w:val="center"/>
    </w:pPr>
    <w:rPr>
      <w:rFonts w:ascii="Calibri" w:hAnsi="Calibri"/>
      <w:noProof/>
      <w:snapToGrid w:val="0"/>
      <w:sz w:val="22"/>
      <w:szCs w:val="20"/>
    </w:rPr>
  </w:style>
  <w:style w:type="character" w:customStyle="1" w:styleId="FiguraChar">
    <w:name w:val="Figura Char"/>
    <w:link w:val="Figura"/>
    <w:rsid w:val="00405266"/>
    <w:rPr>
      <w:rFonts w:ascii="Calibri" w:hAnsi="Calibri"/>
      <w:noProof/>
      <w:snapToGrid w:val="0"/>
      <w:sz w:val="22"/>
    </w:rPr>
  </w:style>
  <w:style w:type="paragraph" w:customStyle="1" w:styleId="Referncias">
    <w:name w:val="Referências"/>
    <w:basedOn w:val="Normal"/>
    <w:link w:val="RefernciasChar"/>
    <w:rsid w:val="00EE0304"/>
    <w:pPr>
      <w:jc w:val="left"/>
    </w:pPr>
    <w:rPr>
      <w:rFonts w:ascii="Times New Roman" w:eastAsia="Calibri" w:hAnsi="Times New Roman"/>
    </w:rPr>
  </w:style>
  <w:style w:type="character" w:customStyle="1" w:styleId="RefernciasChar">
    <w:name w:val="Referências Char"/>
    <w:link w:val="Referncias"/>
    <w:rsid w:val="00EE0304"/>
    <w:rPr>
      <w:rFonts w:eastAsia="Calibri"/>
      <w:sz w:val="24"/>
      <w:szCs w:val="24"/>
    </w:rPr>
  </w:style>
  <w:style w:type="paragraph" w:customStyle="1" w:styleId="SubItem4-Nivel2">
    <w:name w:val="Sub Item (4) - Nivel 2"/>
    <w:basedOn w:val="Normal"/>
    <w:uiPriority w:val="99"/>
    <w:rsid w:val="00D84327"/>
    <w:pPr>
      <w:spacing w:before="60" w:after="60"/>
      <w:outlineLvl w:val="1"/>
    </w:pPr>
    <w:rPr>
      <w:rFonts w:ascii="Arial" w:hAnsi="Arial"/>
      <w:szCs w:val="20"/>
    </w:rPr>
  </w:style>
  <w:style w:type="paragraph" w:customStyle="1" w:styleId="FigurasFotos">
    <w:name w:val="Figuras/Fotos"/>
    <w:basedOn w:val="Caption"/>
    <w:link w:val="FigurasFotosChar"/>
    <w:rsid w:val="00333114"/>
    <w:pPr>
      <w:spacing w:before="300" w:after="60"/>
    </w:pPr>
    <w:rPr>
      <w:lang w:eastAsia="en-US"/>
    </w:rPr>
  </w:style>
  <w:style w:type="character" w:customStyle="1" w:styleId="FigurasFotosChar">
    <w:name w:val="Figuras/Fotos Char"/>
    <w:link w:val="FigurasFotos"/>
    <w:rsid w:val="00333114"/>
    <w:rPr>
      <w:rFonts w:ascii="Calibri" w:eastAsia="Calibri" w:hAnsi="Calibri"/>
      <w:bCs/>
      <w:sz w:val="22"/>
      <w:szCs w:val="22"/>
      <w:lang w:eastAsia="en-US"/>
    </w:rPr>
  </w:style>
  <w:style w:type="paragraph" w:customStyle="1" w:styleId="Ttulointernotab">
    <w:name w:val="Título interno tab"/>
    <w:basedOn w:val="Normal"/>
    <w:link w:val="TtulointernotabChar"/>
    <w:rsid w:val="002E721C"/>
    <w:pPr>
      <w:ind w:firstLine="142"/>
      <w:jc w:val="center"/>
    </w:pPr>
    <w:rPr>
      <w:rFonts w:ascii="Times New Roman" w:eastAsia="Calibri" w:hAnsi="Times New Roman"/>
      <w:b/>
      <w:szCs w:val="20"/>
    </w:rPr>
  </w:style>
  <w:style w:type="character" w:customStyle="1" w:styleId="TtulointernotabChar">
    <w:name w:val="Título interno tab Char"/>
    <w:link w:val="Ttulointernotab"/>
    <w:rsid w:val="002E721C"/>
    <w:rPr>
      <w:rFonts w:eastAsia="Calibri"/>
      <w:b/>
      <w:sz w:val="24"/>
    </w:rPr>
  </w:style>
  <w:style w:type="paragraph" w:customStyle="1" w:styleId="xl120">
    <w:name w:val="xl120"/>
    <w:basedOn w:val="Normal"/>
    <w:uiPriority w:val="99"/>
    <w:rsid w:val="00ED19B5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</w:rPr>
  </w:style>
  <w:style w:type="character" w:styleId="CommentReference">
    <w:name w:val="annotation reference"/>
    <w:semiHidden/>
    <w:unhideWhenUsed/>
    <w:rsid w:val="0047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338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473381"/>
    <w:rPr>
      <w:rFonts w:ascii="Calibri" w:hAnsi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338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73381"/>
    <w:rPr>
      <w:rFonts w:ascii="Calibri" w:hAnsi="Calibri"/>
      <w:b/>
      <w:bCs/>
    </w:rPr>
  </w:style>
  <w:style w:type="character" w:customStyle="1" w:styleId="MenoPendente1">
    <w:name w:val="Menção Pendente1"/>
    <w:uiPriority w:val="99"/>
    <w:semiHidden/>
    <w:unhideWhenUsed/>
    <w:rsid w:val="006312E7"/>
    <w:rPr>
      <w:color w:val="808080"/>
      <w:shd w:val="clear" w:color="auto" w:fill="E6E6E6"/>
    </w:rPr>
  </w:style>
  <w:style w:type="paragraph" w:customStyle="1" w:styleId="msonormal0">
    <w:name w:val="msonormal"/>
    <w:basedOn w:val="Normal"/>
    <w:uiPriority w:val="99"/>
    <w:rsid w:val="003E7CCE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customStyle="1" w:styleId="Ttulo8Char1">
    <w:name w:val="Título 8 Char1"/>
    <w:aliases w:val="Heading 81 Char1"/>
    <w:uiPriority w:val="9"/>
    <w:semiHidden/>
    <w:rsid w:val="00B02620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Ttulo9Char1">
    <w:name w:val="Título 9 Char1"/>
    <w:aliases w:val="Heading 91 Char1"/>
    <w:uiPriority w:val="9"/>
    <w:semiHidden/>
    <w:rsid w:val="00B02620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character" w:customStyle="1" w:styleId="MenoPendente2">
    <w:name w:val="Menção Pendente2"/>
    <w:uiPriority w:val="99"/>
    <w:semiHidden/>
    <w:rsid w:val="00B02620"/>
    <w:rPr>
      <w:color w:val="808080"/>
      <w:shd w:val="clear" w:color="auto" w:fill="E6E6E6"/>
    </w:rPr>
  </w:style>
  <w:style w:type="character" w:customStyle="1" w:styleId="MenoPendente3">
    <w:name w:val="Menção Pendente3"/>
    <w:uiPriority w:val="99"/>
    <w:semiHidden/>
    <w:rsid w:val="001275C8"/>
    <w:rPr>
      <w:color w:val="808080"/>
      <w:shd w:val="clear" w:color="auto" w:fill="E6E6E6"/>
    </w:rPr>
  </w:style>
  <w:style w:type="character" w:customStyle="1" w:styleId="MenoPendente4">
    <w:name w:val="Menção Pendente4"/>
    <w:uiPriority w:val="99"/>
    <w:semiHidden/>
    <w:unhideWhenUsed/>
    <w:rsid w:val="00892A39"/>
    <w:rPr>
      <w:color w:val="605E5C"/>
      <w:shd w:val="clear" w:color="auto" w:fill="E1DFDD"/>
    </w:rPr>
  </w:style>
  <w:style w:type="paragraph" w:customStyle="1" w:styleId="BioInsightNormal">
    <w:name w:val="BioInsight Normal"/>
    <w:basedOn w:val="Normal"/>
    <w:link w:val="BioInsightNormalCarcter"/>
    <w:qFormat/>
    <w:rsid w:val="00FB5FEF"/>
    <w:pPr>
      <w:spacing w:after="200" w:line="276" w:lineRule="auto"/>
    </w:pPr>
    <w:rPr>
      <w:rFonts w:eastAsia="Kozuka Gothic Pro R" w:cs="Times New Roman"/>
      <w:color w:val="808080"/>
      <w:kern w:val="72"/>
      <w:szCs w:val="40"/>
      <w:lang w:val="pt-PT" w:eastAsia="pt-PT"/>
    </w:rPr>
  </w:style>
  <w:style w:type="character" w:customStyle="1" w:styleId="BioInsightNormalCarcter">
    <w:name w:val="BioInsight Normal Carácter"/>
    <w:link w:val="BioInsightNormal"/>
    <w:rsid w:val="00FB5FEF"/>
    <w:rPr>
      <w:rFonts w:ascii="Calibri" w:eastAsia="Kozuka Gothic Pro R" w:hAnsi="Calibri" w:cs="Times New Roman"/>
      <w:color w:val="808080"/>
      <w:kern w:val="72"/>
      <w:sz w:val="22"/>
      <w:szCs w:val="40"/>
      <w:lang w:val="pt-PT" w:eastAsia="pt-PT"/>
    </w:rPr>
  </w:style>
  <w:style w:type="table" w:customStyle="1" w:styleId="TableNormal1">
    <w:name w:val="Table Normal1"/>
    <w:uiPriority w:val="2"/>
    <w:semiHidden/>
    <w:unhideWhenUsed/>
    <w:qFormat/>
    <w:rsid w:val="00453E0C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453E0C"/>
    <w:pPr>
      <w:widowControl w:val="0"/>
      <w:jc w:val="left"/>
    </w:pPr>
    <w:rPr>
      <w:rFonts w:ascii="Arial" w:eastAsia="Arial" w:hAnsi="Arial" w:cs="Arial"/>
      <w:lang w:bidi="pt-BR"/>
    </w:rPr>
  </w:style>
  <w:style w:type="paragraph" w:customStyle="1" w:styleId="Pargrafo-PROFILL">
    <w:name w:val="Parágrafo - PROFILL"/>
    <w:basedOn w:val="Normal"/>
    <w:rsid w:val="00557649"/>
    <w:pPr>
      <w:numPr>
        <w:numId w:val="20"/>
      </w:numPr>
      <w:spacing w:before="60" w:after="60"/>
    </w:pPr>
    <w:rPr>
      <w:rFonts w:ascii="Arial" w:hAnsi="Arial" w:cs="Arial"/>
    </w:rPr>
  </w:style>
  <w:style w:type="paragraph" w:styleId="Revision">
    <w:name w:val="Revision"/>
    <w:hidden/>
    <w:uiPriority w:val="99"/>
    <w:semiHidden/>
    <w:rsid w:val="006D01B8"/>
    <w:rPr>
      <w:rFonts w:ascii="Calibri" w:hAnsi="Calibri"/>
      <w:sz w:val="22"/>
      <w:szCs w:val="24"/>
      <w:lang w:val="pt-BR" w:eastAsia="pt-BR"/>
    </w:rPr>
  </w:style>
  <w:style w:type="character" w:customStyle="1" w:styleId="MenoPendente5">
    <w:name w:val="Menção Pendente5"/>
    <w:uiPriority w:val="99"/>
    <w:semiHidden/>
    <w:unhideWhenUsed/>
    <w:rsid w:val="00491062"/>
    <w:rPr>
      <w:color w:val="605E5C"/>
      <w:shd w:val="clear" w:color="auto" w:fill="E1DFDD"/>
    </w:rPr>
  </w:style>
  <w:style w:type="table" w:customStyle="1" w:styleId="Tabelacomgrade1">
    <w:name w:val="Tabela com grade1"/>
    <w:basedOn w:val="TableNormal"/>
    <w:next w:val="TableGrid"/>
    <w:uiPriority w:val="39"/>
    <w:rsid w:val="00343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C23A3"/>
    <w:rPr>
      <w:color w:val="605E5C"/>
      <w:shd w:val="clear" w:color="auto" w:fill="E1DFDD"/>
    </w:rPr>
  </w:style>
  <w:style w:type="character" w:styleId="SubtleEmphasis">
    <w:name w:val="Subtle Emphasis"/>
    <w:aliases w:val="Fonte de elementos gráficos"/>
    <w:uiPriority w:val="19"/>
    <w:rsid w:val="005104DF"/>
    <w:rPr>
      <w:rFonts w:ascii="Calibri" w:hAnsi="Calibri"/>
      <w:i w:val="0"/>
      <w:iCs/>
      <w:color w:val="auto"/>
      <w:sz w:val="20"/>
    </w:rPr>
  </w:style>
  <w:style w:type="paragraph" w:customStyle="1" w:styleId="Fontes">
    <w:name w:val="Fontes"/>
    <w:basedOn w:val="Normal"/>
    <w:link w:val="FontesChar"/>
    <w:rsid w:val="005E31AE"/>
    <w:pPr>
      <w:spacing w:before="60" w:after="360"/>
      <w:jc w:val="center"/>
    </w:pPr>
    <w:rPr>
      <w:sz w:val="18"/>
    </w:rPr>
  </w:style>
  <w:style w:type="character" w:customStyle="1" w:styleId="FontesChar">
    <w:name w:val="Fontes Char"/>
    <w:link w:val="Fontes"/>
    <w:rsid w:val="005E31AE"/>
    <w:rPr>
      <w:rFonts w:ascii="Roboto Light" w:hAnsi="Roboto Light" w:cs="Pª«ª‘ˇ¯‡™"/>
      <w:sz w:val="18"/>
      <w:szCs w:val="22"/>
      <w:lang w:val="en-US"/>
    </w:rPr>
  </w:style>
  <w:style w:type="paragraph" w:customStyle="1" w:styleId="TabQuaFigFot">
    <w:name w:val="TabQuaFigFot"/>
    <w:basedOn w:val="Normal"/>
    <w:link w:val="TabQuaFigFotChar"/>
    <w:rsid w:val="00133B55"/>
    <w:pPr>
      <w:jc w:val="center"/>
    </w:pPr>
    <w:rPr>
      <w:sz w:val="20"/>
    </w:rPr>
  </w:style>
  <w:style w:type="character" w:customStyle="1" w:styleId="TabQuaFigFotChar">
    <w:name w:val="TabQuaFigFot Char"/>
    <w:link w:val="TabQuaFigFot"/>
    <w:rsid w:val="00133B55"/>
    <w:rPr>
      <w:rFonts w:ascii="Calibri" w:hAnsi="Calibri"/>
      <w:szCs w:val="24"/>
    </w:rPr>
  </w:style>
  <w:style w:type="paragraph" w:customStyle="1" w:styleId="Citaolonga">
    <w:name w:val="Citação longa"/>
    <w:basedOn w:val="Normal"/>
    <w:link w:val="CitaolongaChar"/>
    <w:rsid w:val="009A097D"/>
    <w:pPr>
      <w:ind w:left="2835"/>
    </w:pPr>
    <w:rPr>
      <w:sz w:val="20"/>
    </w:rPr>
  </w:style>
  <w:style w:type="character" w:customStyle="1" w:styleId="CitaolongaChar">
    <w:name w:val="Citação longa Char"/>
    <w:link w:val="Citaolonga"/>
    <w:rsid w:val="009A097D"/>
    <w:rPr>
      <w:rFonts w:ascii="Calibri" w:hAnsi="Calibri"/>
      <w:szCs w:val="24"/>
    </w:rPr>
  </w:style>
  <w:style w:type="numbering" w:customStyle="1" w:styleId="CurrentList1">
    <w:name w:val="Current List1"/>
    <w:uiPriority w:val="99"/>
    <w:rsid w:val="004359BF"/>
    <w:pPr>
      <w:numPr>
        <w:numId w:val="38"/>
      </w:numPr>
    </w:pPr>
  </w:style>
  <w:style w:type="paragraph" w:customStyle="1" w:styleId="Textonormal">
    <w:name w:val="Texto normal"/>
    <w:basedOn w:val="Normal"/>
    <w:rsid w:val="001154D5"/>
    <w:pPr>
      <w:jc w:val="left"/>
    </w:pPr>
  </w:style>
  <w:style w:type="paragraph" w:customStyle="1" w:styleId="BETtulosnonumerados">
    <w:name w:val="BE Títulos não numerados"/>
    <w:basedOn w:val="Normal"/>
    <w:qFormat/>
    <w:rsid w:val="001154D5"/>
    <w:rPr>
      <w:rFonts w:ascii="Roboto Black" w:hAnsi="Roboto Black"/>
      <w:b/>
      <w:bCs/>
      <w:sz w:val="40"/>
      <w:szCs w:val="40"/>
      <w:lang w:val="pt-BR"/>
    </w:rPr>
  </w:style>
  <w:style w:type="paragraph" w:customStyle="1" w:styleId="BEBullets">
    <w:name w:val="BE Bullets"/>
    <w:basedOn w:val="ListParagraph"/>
    <w:qFormat/>
    <w:rsid w:val="001154D5"/>
    <w:pPr>
      <w:numPr>
        <w:numId w:val="37"/>
      </w:numPr>
    </w:pPr>
    <w:rPr>
      <w:rFonts w:ascii="Roboto Light" w:hAnsi="Roboto Light"/>
    </w:rPr>
  </w:style>
  <w:style w:type="paragraph" w:customStyle="1" w:styleId="BETtulosmenoresnonumerados">
    <w:name w:val="BE Títulos menores não numerados"/>
    <w:basedOn w:val="BETtulosnonumerados"/>
    <w:qFormat/>
    <w:rsid w:val="00FB2B5D"/>
    <w:rPr>
      <w:sz w:val="32"/>
      <w:szCs w:val="32"/>
    </w:rPr>
  </w:style>
  <w:style w:type="character" w:styleId="PlaceholderText">
    <w:name w:val="Placeholder Text"/>
    <w:uiPriority w:val="99"/>
    <w:semiHidden/>
    <w:rsid w:val="00232C42"/>
    <w:rPr>
      <w:color w:val="808080"/>
    </w:rPr>
  </w:style>
  <w:style w:type="paragraph" w:customStyle="1" w:styleId="TextoTabelafontemenor">
    <w:name w:val="Texto Tabela fonte menor"/>
    <w:basedOn w:val="TabQuaFigFot"/>
    <w:rsid w:val="00C930C0"/>
    <w:pPr>
      <w:spacing w:after="0"/>
      <w:jc w:val="left"/>
    </w:pPr>
    <w:rPr>
      <w:sz w:val="18"/>
      <w:szCs w:val="18"/>
    </w:rPr>
  </w:style>
  <w:style w:type="paragraph" w:customStyle="1" w:styleId="BETabelaFonteMenor">
    <w:name w:val="BE Tabela Fonte Menor"/>
    <w:basedOn w:val="TabQuaFigFot"/>
    <w:qFormat/>
    <w:rsid w:val="00C930C0"/>
    <w:pPr>
      <w:spacing w:after="0"/>
      <w:jc w:val="left"/>
    </w:pPr>
    <w:rPr>
      <w:sz w:val="18"/>
      <w:szCs w:val="18"/>
    </w:rPr>
  </w:style>
  <w:style w:type="paragraph" w:customStyle="1" w:styleId="BETabelaFonteMAIOR">
    <w:name w:val="BE Tabela Fonte MAIOR"/>
    <w:basedOn w:val="TabQuaFigFot"/>
    <w:qFormat/>
    <w:rsid w:val="00C930C0"/>
    <w:pPr>
      <w:spacing w:after="0"/>
    </w:pPr>
  </w:style>
  <w:style w:type="paragraph" w:customStyle="1" w:styleId="BELegenda">
    <w:name w:val="BE Legenda"/>
    <w:basedOn w:val="Caption"/>
    <w:link w:val="BELegendaCarter"/>
    <w:autoRedefine/>
    <w:qFormat/>
    <w:rsid w:val="00F054CB"/>
    <w:rPr>
      <w:sz w:val="18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1B104E"/>
    <w:pPr>
      <w:spacing w:after="0"/>
    </w:pPr>
    <w:rPr>
      <w:sz w:val="18"/>
    </w:rPr>
  </w:style>
  <w:style w:type="character" w:customStyle="1" w:styleId="CaptionChar">
    <w:name w:val="Caption Char"/>
    <w:aliases w:val="Quadro Char"/>
    <w:basedOn w:val="DefaultParagraphFont"/>
    <w:link w:val="Caption"/>
    <w:uiPriority w:val="99"/>
    <w:rsid w:val="000134FB"/>
    <w:rPr>
      <w:rFonts w:ascii="Roboto Light" w:eastAsia="Calibri" w:hAnsi="Roboto Light" w:cs="Pª«ª‘ˇ¯‡™"/>
      <w:bCs/>
      <w:sz w:val="22"/>
      <w:szCs w:val="22"/>
      <w:lang w:val="en-US" w:eastAsia="pt-BR"/>
    </w:rPr>
  </w:style>
  <w:style w:type="character" w:customStyle="1" w:styleId="BELegendaCarter">
    <w:name w:val="BE Legenda Caráter"/>
    <w:basedOn w:val="CaptionChar"/>
    <w:link w:val="BELegenda"/>
    <w:rsid w:val="00F054CB"/>
    <w:rPr>
      <w:rFonts w:ascii="Roboto Light" w:eastAsia="Calibri" w:hAnsi="Roboto Light" w:cs="Pª«ª‘ˇ¯‡™"/>
      <w:bCs/>
      <w:sz w:val="18"/>
      <w:szCs w:val="22"/>
      <w:lang w:val="en-US" w:eastAsia="pt-BR"/>
    </w:rPr>
  </w:style>
  <w:style w:type="paragraph" w:customStyle="1" w:styleId="BEndice">
    <w:name w:val="BE índice"/>
    <w:basedOn w:val="TableofFigures"/>
    <w:link w:val="BEndiceCarter"/>
    <w:qFormat/>
    <w:rsid w:val="00F4117D"/>
    <w:pPr>
      <w:tabs>
        <w:tab w:val="right" w:leader="dot" w:pos="9061"/>
      </w:tabs>
    </w:pPr>
    <w:rPr>
      <w:rFonts w:eastAsia="Calibri"/>
      <w:noProof/>
      <w:szCs w:val="18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1B104E"/>
    <w:rPr>
      <w:rFonts w:ascii="Roboto Light" w:hAnsi="Roboto Light" w:cs="Pª«ª‘ˇ¯‡™"/>
      <w:sz w:val="18"/>
      <w:szCs w:val="22"/>
      <w:lang w:val="en-US" w:eastAsia="pt-BR"/>
    </w:rPr>
  </w:style>
  <w:style w:type="character" w:customStyle="1" w:styleId="BEndiceCarter">
    <w:name w:val="BE índice Caráter"/>
    <w:basedOn w:val="TableofFiguresChar"/>
    <w:link w:val="BEndice"/>
    <w:rsid w:val="00F4117D"/>
    <w:rPr>
      <w:rFonts w:ascii="Roboto Light" w:eastAsia="Calibri" w:hAnsi="Roboto Light" w:cs="Pª«ª‘ˇ¯‡™"/>
      <w:noProof/>
      <w:sz w:val="18"/>
      <w:szCs w:val="18"/>
      <w:lang w:val="en-US" w:eastAsia="pt-BR"/>
    </w:rPr>
  </w:style>
  <w:style w:type="paragraph" w:customStyle="1" w:styleId="BioInsightLegenda">
    <w:name w:val="BioInsight Legenda"/>
    <w:basedOn w:val="Normal"/>
    <w:link w:val="BioInsightLegendaCarcter"/>
    <w:qFormat/>
    <w:rsid w:val="009C42D3"/>
    <w:pPr>
      <w:keepNext/>
      <w:autoSpaceDE/>
      <w:autoSpaceDN/>
      <w:adjustRightInd/>
      <w:spacing w:after="200" w:line="276" w:lineRule="auto"/>
      <w:jc w:val="center"/>
    </w:pPr>
    <w:rPr>
      <w:rFonts w:asciiTheme="minorHAnsi" w:eastAsiaTheme="minorHAnsi" w:hAnsiTheme="minorHAnsi" w:cstheme="minorBidi"/>
      <w:b/>
      <w:bCs/>
      <w:color w:val="808080" w:themeColor="background1" w:themeShade="80"/>
      <w:sz w:val="20"/>
      <w:szCs w:val="20"/>
      <w:lang w:val="pt-PT" w:eastAsia="en-US"/>
    </w:rPr>
  </w:style>
  <w:style w:type="character" w:customStyle="1" w:styleId="BioInsightLegendaCarcter">
    <w:name w:val="BioInsight Legenda Carácter"/>
    <w:basedOn w:val="DefaultParagraphFont"/>
    <w:link w:val="BioInsightLegenda"/>
    <w:rsid w:val="009C42D3"/>
    <w:rPr>
      <w:rFonts w:asciiTheme="minorHAnsi" w:eastAsiaTheme="minorHAnsi" w:hAnsiTheme="minorHAnsi" w:cstheme="minorBidi"/>
      <w:b/>
      <w:bCs/>
      <w:color w:val="808080" w:themeColor="background1" w:themeShade="8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465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dotted" w:sz="6" w:space="18" w:color="CCCCCC"/>
                    <w:right w:val="none" w:sz="0" w:space="0" w:color="auto"/>
                  </w:divBdr>
                  <w:divsChild>
                    <w:div w:id="9068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63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BE palete final">
      <a:dk1>
        <a:srgbClr val="5C5C5C"/>
      </a:dk1>
      <a:lt1>
        <a:srgbClr val="FFFFFF"/>
      </a:lt1>
      <a:dk2>
        <a:srgbClr val="3C3C3C"/>
      </a:dk2>
      <a:lt2>
        <a:srgbClr val="D9D9D9"/>
      </a:lt2>
      <a:accent1>
        <a:srgbClr val="CD2F40"/>
      </a:accent1>
      <a:accent2>
        <a:srgbClr val="FFB100"/>
      </a:accent2>
      <a:accent3>
        <a:srgbClr val="429CC0"/>
      </a:accent3>
      <a:accent4>
        <a:srgbClr val="577C53"/>
      </a:accent4>
      <a:accent5>
        <a:srgbClr val="005E81"/>
      </a:accent5>
      <a:accent6>
        <a:srgbClr val="766C9F"/>
      </a:accent6>
      <a:hlink>
        <a:srgbClr val="0563C1"/>
      </a:hlink>
      <a:folHlink>
        <a:srgbClr val="D7B5C6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e3c738-0697-44cd-ab1e-6ff3e1bf6072">
      <Terms xmlns="http://schemas.microsoft.com/office/infopath/2007/PartnerControls"/>
    </lcf76f155ced4ddcb4097134ff3c332f>
    <TaxCatchAll xmlns="ae0fd36e-e9f1-4cf1-9943-d302180f64a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E087CA47EFAC47AAC74727BB49A484" ma:contentTypeVersion="12" ma:contentTypeDescription="Criar um novo documento." ma:contentTypeScope="" ma:versionID="06cbc45a1bc1d077bc3aef6ea3d7a176">
  <xsd:schema xmlns:xsd="http://www.w3.org/2001/XMLSchema" xmlns:xs="http://www.w3.org/2001/XMLSchema" xmlns:p="http://schemas.microsoft.com/office/2006/metadata/properties" xmlns:ns2="ffe3c738-0697-44cd-ab1e-6ff3e1bf6072" xmlns:ns3="ae0fd36e-e9f1-4cf1-9943-d302180f64a8" targetNamespace="http://schemas.microsoft.com/office/2006/metadata/properties" ma:root="true" ma:fieldsID="dfdfa78323cdcc48fa4dc13dd3a54690" ns2:_="" ns3:_="">
    <xsd:import namespace="ffe3c738-0697-44cd-ab1e-6ff3e1bf6072"/>
    <xsd:import namespace="ae0fd36e-e9f1-4cf1-9943-d302180f6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3c738-0697-44cd-ab1e-6ff3e1bf60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01d16ead-8bbc-4db1-ad52-417aedfa67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fd36e-e9f1-4cf1-9943-d302180f6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55eb3a-8eae-470e-a66f-38d9f1d51c27}" ma:internalName="TaxCatchAll" ma:showField="CatchAllData" ma:web="ae0fd36e-e9f1-4cf1-9943-d302180f6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479234-222A-4CF7-A80E-B685BC5FED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0E3A01-3338-4E78-92FD-003FBC3D21C3}">
  <ds:schemaRefs>
    <ds:schemaRef ds:uri="http://schemas.microsoft.com/office/2006/metadata/properties"/>
    <ds:schemaRef ds:uri="http://schemas.microsoft.com/office/infopath/2007/PartnerControls"/>
    <ds:schemaRef ds:uri="787360d2-b3b3-431c-8fc9-1b2a211deb03"/>
    <ds:schemaRef ds:uri="0295169f-5e83-4e3f-865b-6f38a702e57c"/>
  </ds:schemaRefs>
</ds:datastoreItem>
</file>

<file path=customXml/itemProps3.xml><?xml version="1.0" encoding="utf-8"?>
<ds:datastoreItem xmlns:ds="http://schemas.openxmlformats.org/officeDocument/2006/customXml" ds:itemID="{72AB52F6-E91A-4B71-B6C0-EC0FBA301431}"/>
</file>

<file path=customXml/itemProps4.xml><?xml version="1.0" encoding="utf-8"?>
<ds:datastoreItem xmlns:ds="http://schemas.openxmlformats.org/officeDocument/2006/customXml" ds:itemID="{FA21C54E-4B07-405E-9C2B-87394C9E92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Informação Técnica</vt:lpstr>
      <vt:lpstr>Informação Técnica</vt:lpstr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Informação Técnica</dc:title>
  <dc:subject/>
  <dc:creator>Helena E. Coelho</dc:creator>
  <cp:keywords/>
  <cp:lastModifiedBy>Sandra Rodrigues</cp:lastModifiedBy>
  <cp:revision>3</cp:revision>
  <cp:lastPrinted>2022-05-03T19:30:00Z</cp:lastPrinted>
  <dcterms:created xsi:type="dcterms:W3CDTF">2023-01-02T17:01:00Z</dcterms:created>
  <dcterms:modified xsi:type="dcterms:W3CDTF">2023-01-02T17:45:00Z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0x010100BEE087CA47EFAC47AAC74727BB49A484</vt:lpwstr>
  </property>
  <property fmtid="{D5CDD505-2E9C-101B-9397-08002B2CF9AE}" pid="3" name="MediaServiceImageTags">
    <vt:lpwstr/>
  </property>
</Properties>
</file>